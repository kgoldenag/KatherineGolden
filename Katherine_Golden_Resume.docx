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FBBB" w14:textId="77777777" w:rsidR="00EF709F" w:rsidRPr="0078768C" w:rsidRDefault="009169A7">
      <w:pPr>
        <w:jc w:val="center"/>
        <w:rPr>
          <w:rFonts w:ascii="Trebuchet MS" w:hAnsi="Trebuchet MS"/>
          <w:b/>
          <w:smallCaps/>
          <w:color w:val="auto"/>
          <w:sz w:val="36"/>
          <w:szCs w:val="36"/>
        </w:rPr>
      </w:pPr>
      <w:r w:rsidRPr="0078768C">
        <w:rPr>
          <w:rFonts w:ascii="Trebuchet MS" w:hAnsi="Trebuchet MS"/>
          <w:b/>
          <w:smallCaps/>
          <w:color w:val="auto"/>
          <w:sz w:val="36"/>
          <w:szCs w:val="36"/>
        </w:rPr>
        <w:t>Katherine Golden</w:t>
      </w:r>
    </w:p>
    <w:p w14:paraId="27311644" w14:textId="77777777" w:rsidR="009169A7" w:rsidRPr="0078768C" w:rsidRDefault="007F208B" w:rsidP="009169A7">
      <w:pPr>
        <w:tabs>
          <w:tab w:val="left" w:pos="1425"/>
          <w:tab w:val="center" w:pos="5400"/>
        </w:tabs>
        <w:jc w:val="center"/>
        <w:rPr>
          <w:rFonts w:ascii="Trebuchet MS" w:eastAsia="Times New Roman" w:hAnsi="Trebuchet MS"/>
          <w:color w:val="auto"/>
          <w:sz w:val="20"/>
          <w:szCs w:val="19"/>
        </w:rPr>
      </w:pPr>
      <w:hyperlink r:id="rId8" w:history="1">
        <w:r w:rsidRPr="009837C8">
          <w:rPr>
            <w:rStyle w:val="Hyperlink"/>
            <w:rFonts w:ascii="Trebuchet MS" w:eastAsia="Times New Roman" w:hAnsi="Trebuchet MS"/>
            <w:sz w:val="20"/>
            <w:szCs w:val="19"/>
          </w:rPr>
          <w:t>kgoldenag@gmail.com</w:t>
        </w:r>
      </w:hyperlink>
      <w:r>
        <w:rPr>
          <w:rFonts w:ascii="Trebuchet MS" w:eastAsia="Times New Roman" w:hAnsi="Trebuchet MS"/>
          <w:color w:val="auto"/>
          <w:sz w:val="20"/>
          <w:szCs w:val="19"/>
        </w:rPr>
        <w:t xml:space="preserve"> </w:t>
      </w:r>
      <w:r w:rsidR="00F95228" w:rsidRPr="0078768C">
        <w:rPr>
          <w:rFonts w:ascii="Trebuchet MS" w:eastAsia="Times New Roman" w:hAnsi="Trebuchet MS"/>
          <w:color w:val="auto"/>
          <w:sz w:val="20"/>
          <w:szCs w:val="19"/>
        </w:rPr>
        <w:sym w:font="Wingdings" w:char="F09F"/>
      </w:r>
      <w:r w:rsidR="009169A7" w:rsidRPr="0078768C">
        <w:rPr>
          <w:rFonts w:ascii="Trebuchet MS" w:eastAsia="Times New Roman" w:hAnsi="Trebuchet MS"/>
          <w:color w:val="auto"/>
          <w:sz w:val="20"/>
          <w:szCs w:val="19"/>
        </w:rPr>
        <w:t xml:space="preserve"> 216-406-5547</w:t>
      </w:r>
    </w:p>
    <w:p w14:paraId="213006AC" w14:textId="77777777" w:rsidR="009169A7" w:rsidRPr="002A3194" w:rsidRDefault="007F208B" w:rsidP="009169A7">
      <w:pPr>
        <w:tabs>
          <w:tab w:val="left" w:pos="1425"/>
          <w:tab w:val="center" w:pos="5400"/>
        </w:tabs>
        <w:jc w:val="center"/>
        <w:rPr>
          <w:rFonts w:ascii="Trebuchet MS" w:eastAsia="Times New Roman" w:hAnsi="Trebuchet MS"/>
          <w:color w:val="auto"/>
          <w:sz w:val="20"/>
          <w:szCs w:val="19"/>
        </w:rPr>
      </w:pPr>
      <w:r>
        <w:rPr>
          <w:rFonts w:ascii="Trebuchet MS" w:eastAsia="Times New Roman" w:hAnsi="Trebuchet MS"/>
          <w:color w:val="auto"/>
          <w:sz w:val="20"/>
          <w:szCs w:val="19"/>
        </w:rPr>
        <w:t>Chagrin Falls, Ohio</w:t>
      </w:r>
    </w:p>
    <w:p w14:paraId="4A7CB167" w14:textId="77777777" w:rsidR="00EF709F" w:rsidRPr="0078768C" w:rsidRDefault="002A3194" w:rsidP="007B5FA4">
      <w:pPr>
        <w:spacing w:before="40" w:after="40"/>
        <w:jc w:val="both"/>
        <w:rPr>
          <w:rFonts w:ascii="Trebuchet MS" w:hAnsi="Trebuchet MS"/>
          <w:color w:val="auto"/>
          <w:sz w:val="20"/>
        </w:rPr>
      </w:pPr>
      <w:r w:rsidRPr="002A3194">
        <w:rPr>
          <w:rFonts w:ascii="Trebuchet MS" w:hAnsi="Trebuchet MS"/>
          <w:b/>
          <w:color w:val="auto"/>
        </w:rPr>
        <w:br/>
      </w:r>
      <w:r w:rsidR="00DC00E9" w:rsidRPr="00DC00E9">
        <w:rPr>
          <w:rFonts w:ascii="Trebuchet MS" w:hAnsi="Trebuchet MS"/>
          <w:color w:val="auto"/>
          <w:sz w:val="20"/>
        </w:rPr>
        <w:t xml:space="preserve">Strategic and results-driven technology leader with 20+ years of experience building and transforming global IT organizations, driving technology as a business accelerator, and delivering scalable solutions that enable growth, operational excellence, and competitive advantage.  </w:t>
      </w:r>
      <w:r w:rsidR="009169A7" w:rsidRPr="0078768C">
        <w:rPr>
          <w:rFonts w:ascii="Trebuchet MS" w:hAnsi="Trebuchet MS"/>
          <w:color w:val="auto"/>
          <w:sz w:val="20"/>
        </w:rPr>
        <w:t xml:space="preserve">An energetic leader with a </w:t>
      </w:r>
      <w:r w:rsidR="007B5FA4" w:rsidRPr="0078768C">
        <w:rPr>
          <w:rFonts w:ascii="Trebuchet MS" w:hAnsi="Trebuchet MS"/>
          <w:color w:val="auto"/>
          <w:sz w:val="20"/>
        </w:rPr>
        <w:t xml:space="preserve">passion for people development </w:t>
      </w:r>
      <w:r w:rsidR="009169A7" w:rsidRPr="0078768C">
        <w:rPr>
          <w:rFonts w:ascii="Trebuchet MS" w:hAnsi="Trebuchet MS"/>
          <w:color w:val="auto"/>
          <w:sz w:val="20"/>
        </w:rPr>
        <w:t xml:space="preserve">and track record of recruiting and retaining top </w:t>
      </w:r>
      <w:r w:rsidR="009169A7" w:rsidRPr="00F07B9E">
        <w:rPr>
          <w:rFonts w:ascii="Trebuchet MS" w:hAnsi="Trebuchet MS"/>
          <w:color w:val="auto"/>
          <w:sz w:val="20"/>
        </w:rPr>
        <w:t xml:space="preserve">talent.  Demonstrated success in start-up </w:t>
      </w:r>
      <w:r w:rsidR="00F07B9E" w:rsidRPr="00F07B9E">
        <w:rPr>
          <w:rFonts w:ascii="Trebuchet MS" w:hAnsi="Trebuchet MS"/>
          <w:color w:val="auto"/>
          <w:sz w:val="20"/>
        </w:rPr>
        <w:t xml:space="preserve">and private equity </w:t>
      </w:r>
      <w:r w:rsidR="009169A7" w:rsidRPr="00F07B9E">
        <w:rPr>
          <w:rFonts w:ascii="Trebuchet MS" w:hAnsi="Trebuchet MS"/>
          <w:color w:val="auto"/>
          <w:sz w:val="20"/>
        </w:rPr>
        <w:t>environments</w:t>
      </w:r>
      <w:r w:rsidR="00F07B9E" w:rsidRPr="00F07B9E">
        <w:rPr>
          <w:rFonts w:ascii="Trebuchet MS" w:hAnsi="Trebuchet MS"/>
          <w:color w:val="auto"/>
          <w:sz w:val="20"/>
        </w:rPr>
        <w:t>.</w:t>
      </w:r>
    </w:p>
    <w:p w14:paraId="2CAE89BF" w14:textId="77777777" w:rsidR="009169A7" w:rsidRPr="0078768C" w:rsidRDefault="009169A7">
      <w:pPr>
        <w:pStyle w:val="HeaderFooterA"/>
        <w:tabs>
          <w:tab w:val="clear" w:pos="9360"/>
          <w:tab w:val="left" w:pos="180"/>
        </w:tabs>
        <w:rPr>
          <w:rFonts w:ascii="Trebuchet MS" w:hAnsi="Trebuchet MS"/>
          <w:color w:val="auto"/>
          <w:sz w:val="16"/>
          <w:szCs w:val="16"/>
        </w:rPr>
      </w:pPr>
    </w:p>
    <w:p w14:paraId="3EE7293F" w14:textId="77777777" w:rsidR="00F8299F" w:rsidRPr="0078768C" w:rsidRDefault="009169A7" w:rsidP="002000D8">
      <w:pPr>
        <w:pStyle w:val="ListParagraph"/>
        <w:pBdr>
          <w:top w:val="single" w:sz="4" w:space="1" w:color="auto"/>
          <w:bottom w:val="single" w:sz="4" w:space="1" w:color="auto"/>
        </w:pBdr>
        <w:shd w:val="clear" w:color="auto" w:fill="D9D9D9"/>
        <w:tabs>
          <w:tab w:val="left" w:pos="360"/>
        </w:tabs>
        <w:spacing w:before="60" w:after="60"/>
        <w:ind w:left="0"/>
        <w:jc w:val="center"/>
        <w:rPr>
          <w:rFonts w:ascii="Trebuchet MS" w:hAnsi="Trebuchet MS"/>
          <w:caps/>
          <w:color w:val="auto"/>
        </w:rPr>
      </w:pPr>
      <w:r w:rsidRPr="0078768C">
        <w:rPr>
          <w:rFonts w:ascii="Trebuchet MS" w:hAnsi="Trebuchet MS"/>
          <w:color w:val="auto"/>
        </w:rPr>
        <w:t>AREAS OF EXPERTISE</w:t>
      </w:r>
    </w:p>
    <w:p w14:paraId="45262CF4" w14:textId="77777777" w:rsidR="00651ADB" w:rsidRPr="0078768C" w:rsidRDefault="009169A7" w:rsidP="009169A7">
      <w:pPr>
        <w:spacing w:before="40" w:after="40"/>
        <w:jc w:val="center"/>
        <w:rPr>
          <w:rFonts w:ascii="Trebuchet MS" w:hAnsi="Trebuchet MS"/>
          <w:color w:val="auto"/>
          <w:sz w:val="22"/>
          <w:szCs w:val="22"/>
        </w:rPr>
      </w:pPr>
      <w:r w:rsidRPr="0078768C">
        <w:rPr>
          <w:rFonts w:ascii="Trebuchet MS" w:hAnsi="Trebuchet MS"/>
          <w:color w:val="auto"/>
          <w:sz w:val="22"/>
          <w:szCs w:val="22"/>
        </w:rPr>
        <w:t xml:space="preserve">Strategic Planning – Growth &amp; Innovation – Consolidation &amp; Simplification – </w:t>
      </w:r>
      <w:r w:rsidR="00651ADB" w:rsidRPr="0078768C">
        <w:rPr>
          <w:rFonts w:ascii="Trebuchet MS" w:hAnsi="Trebuchet MS"/>
          <w:color w:val="auto"/>
          <w:sz w:val="22"/>
          <w:szCs w:val="22"/>
        </w:rPr>
        <w:t>Cost Reductions</w:t>
      </w:r>
    </w:p>
    <w:p w14:paraId="64976906" w14:textId="77777777" w:rsidR="009169A7" w:rsidRPr="0078768C" w:rsidRDefault="00651ADB" w:rsidP="009169A7">
      <w:pPr>
        <w:spacing w:before="40" w:after="40"/>
        <w:jc w:val="center"/>
        <w:rPr>
          <w:rFonts w:ascii="Trebuchet MS" w:hAnsi="Trebuchet MS"/>
          <w:color w:val="auto"/>
          <w:sz w:val="22"/>
          <w:szCs w:val="22"/>
        </w:rPr>
      </w:pPr>
      <w:r w:rsidRPr="0078768C">
        <w:rPr>
          <w:rFonts w:ascii="Trebuchet MS" w:hAnsi="Trebuchet MS"/>
          <w:color w:val="auto"/>
          <w:sz w:val="22"/>
          <w:szCs w:val="22"/>
        </w:rPr>
        <w:t xml:space="preserve">Start Ups/Turnarounds – </w:t>
      </w:r>
      <w:r w:rsidR="009169A7" w:rsidRPr="0078768C">
        <w:rPr>
          <w:rFonts w:ascii="Trebuchet MS" w:hAnsi="Trebuchet MS"/>
          <w:color w:val="auto"/>
          <w:sz w:val="22"/>
          <w:szCs w:val="22"/>
        </w:rPr>
        <w:t xml:space="preserve">Outsourcing – Mergers &amp; Acquisitions – New Business Models </w:t>
      </w:r>
    </w:p>
    <w:p w14:paraId="1FA509F6" w14:textId="77777777" w:rsidR="00EF709F" w:rsidRPr="0078768C" w:rsidRDefault="00651ADB" w:rsidP="009169A7">
      <w:pPr>
        <w:spacing w:before="40" w:after="40"/>
        <w:jc w:val="center"/>
        <w:rPr>
          <w:rFonts w:ascii="Trebuchet MS" w:hAnsi="Trebuchet MS"/>
          <w:color w:val="auto"/>
          <w:sz w:val="22"/>
          <w:szCs w:val="22"/>
        </w:rPr>
      </w:pPr>
      <w:r w:rsidRPr="0078768C">
        <w:rPr>
          <w:rFonts w:ascii="Trebuchet MS" w:hAnsi="Trebuchet MS"/>
          <w:color w:val="auto"/>
          <w:sz w:val="22"/>
          <w:szCs w:val="22"/>
        </w:rPr>
        <w:t xml:space="preserve">Mentoring &amp; Coaching – </w:t>
      </w:r>
      <w:r w:rsidR="009169A7" w:rsidRPr="0078768C">
        <w:rPr>
          <w:rFonts w:ascii="Trebuchet MS" w:hAnsi="Trebuchet MS"/>
          <w:color w:val="auto"/>
          <w:sz w:val="22"/>
          <w:szCs w:val="22"/>
        </w:rPr>
        <w:t>Change Agent – Contract Negotiations</w:t>
      </w:r>
      <w:r w:rsidR="00B75AD9" w:rsidRPr="0078768C">
        <w:rPr>
          <w:rFonts w:ascii="Trebuchet MS" w:hAnsi="Trebuchet MS"/>
          <w:color w:val="auto"/>
          <w:sz w:val="22"/>
          <w:szCs w:val="22"/>
        </w:rPr>
        <w:t xml:space="preserve"> – Successful Execution</w:t>
      </w:r>
    </w:p>
    <w:p w14:paraId="197BE2BC" w14:textId="77777777" w:rsidR="009169A7" w:rsidRPr="0078768C" w:rsidRDefault="009169A7" w:rsidP="009169A7">
      <w:pPr>
        <w:spacing w:before="40" w:after="40"/>
        <w:jc w:val="center"/>
        <w:rPr>
          <w:rFonts w:ascii="Trebuchet MS" w:hAnsi="Trebuchet MS"/>
          <w:color w:val="auto"/>
          <w:sz w:val="16"/>
          <w:szCs w:val="16"/>
        </w:rPr>
      </w:pPr>
    </w:p>
    <w:p w14:paraId="40B5FAE6" w14:textId="77777777" w:rsidR="00EF709F" w:rsidRPr="0078768C" w:rsidRDefault="00EF709F" w:rsidP="001E6AA0">
      <w:pPr>
        <w:pStyle w:val="ListParagraph"/>
        <w:pBdr>
          <w:top w:val="single" w:sz="4" w:space="1" w:color="auto"/>
          <w:bottom w:val="single" w:sz="4" w:space="1" w:color="auto"/>
        </w:pBdr>
        <w:shd w:val="clear" w:color="auto" w:fill="D9D9D9"/>
        <w:tabs>
          <w:tab w:val="left" w:pos="360"/>
        </w:tabs>
        <w:spacing w:before="60" w:after="60"/>
        <w:ind w:left="0"/>
        <w:jc w:val="center"/>
        <w:rPr>
          <w:rFonts w:ascii="Trebuchet MS" w:hAnsi="Trebuchet MS"/>
          <w:color w:val="auto"/>
        </w:rPr>
      </w:pPr>
      <w:r w:rsidRPr="0078768C">
        <w:rPr>
          <w:rFonts w:ascii="Trebuchet MS" w:hAnsi="Trebuchet MS"/>
          <w:color w:val="auto"/>
        </w:rPr>
        <w:t>PROFESSIONAL EXPERIENCE</w:t>
      </w:r>
    </w:p>
    <w:p w14:paraId="206710AA" w14:textId="77777777" w:rsidR="00F07B9E" w:rsidRPr="0078768C" w:rsidRDefault="00F07B9E" w:rsidP="00F07B9E">
      <w:pPr>
        <w:tabs>
          <w:tab w:val="right" w:pos="10800"/>
        </w:tabs>
        <w:spacing w:before="120"/>
        <w:rPr>
          <w:rFonts w:ascii="Trebuchet MS" w:hAnsi="Trebuchet MS"/>
          <w:b/>
          <w:color w:val="auto"/>
        </w:rPr>
      </w:pPr>
      <w:r>
        <w:rPr>
          <w:rFonts w:ascii="Trebuchet MS" w:hAnsi="Trebuchet MS"/>
          <w:b/>
          <w:smallCaps/>
          <w:color w:val="auto"/>
        </w:rPr>
        <w:t>OEConnection</w:t>
      </w:r>
      <w:r w:rsidRPr="0078768C">
        <w:rPr>
          <w:rFonts w:ascii="Trebuchet MS" w:hAnsi="Trebuchet MS"/>
          <w:color w:val="auto"/>
          <w:sz w:val="20"/>
          <w:szCs w:val="20"/>
        </w:rPr>
        <w:t xml:space="preserve"> – </w:t>
      </w:r>
      <w:r>
        <w:rPr>
          <w:rFonts w:ascii="Trebuchet MS" w:hAnsi="Trebuchet MS"/>
          <w:color w:val="auto"/>
          <w:sz w:val="20"/>
          <w:szCs w:val="20"/>
        </w:rPr>
        <w:t>Cleveland, Ohio</w:t>
      </w:r>
      <w:r w:rsidRPr="0078768C">
        <w:rPr>
          <w:rFonts w:ascii="Trebuchet MS" w:hAnsi="Trebuchet MS"/>
          <w:smallCaps/>
          <w:color w:val="auto"/>
          <w:sz w:val="20"/>
          <w:szCs w:val="20"/>
        </w:rPr>
        <w:t xml:space="preserve"> </w:t>
      </w:r>
      <w:r w:rsidRPr="0078768C">
        <w:rPr>
          <w:rFonts w:ascii="Trebuchet MS" w:hAnsi="Trebuchet MS"/>
          <w:b/>
          <w:color w:val="auto"/>
        </w:rPr>
        <w:tab/>
      </w:r>
      <w:r>
        <w:rPr>
          <w:rFonts w:ascii="Trebuchet MS" w:hAnsi="Trebuchet MS"/>
          <w:b/>
          <w:color w:val="auto"/>
        </w:rPr>
        <w:t xml:space="preserve">2013 – 2026 </w:t>
      </w:r>
    </w:p>
    <w:p w14:paraId="2CF70BB2" w14:textId="77777777" w:rsidR="00F07B9E" w:rsidRPr="0078768C" w:rsidRDefault="00DC00E9" w:rsidP="00F07B9E">
      <w:pPr>
        <w:tabs>
          <w:tab w:val="right" w:pos="10492"/>
        </w:tabs>
        <w:spacing w:before="80"/>
        <w:jc w:val="both"/>
        <w:rPr>
          <w:rFonts w:ascii="Trebuchet MS" w:hAnsi="Trebuchet MS"/>
          <w:i/>
          <w:color w:val="auto"/>
          <w:sz w:val="20"/>
          <w:szCs w:val="20"/>
        </w:rPr>
      </w:pPr>
      <w:r>
        <w:rPr>
          <w:rFonts w:ascii="Trebuchet MS" w:hAnsi="Trebuchet MS"/>
          <w:i/>
          <w:color w:val="auto"/>
          <w:sz w:val="20"/>
          <w:szCs w:val="20"/>
        </w:rPr>
        <w:t>L</w:t>
      </w:r>
      <w:r w:rsidRPr="00DC00E9">
        <w:rPr>
          <w:rFonts w:ascii="Trebuchet MS" w:hAnsi="Trebuchet MS"/>
          <w:i/>
          <w:color w:val="auto"/>
          <w:sz w:val="20"/>
          <w:szCs w:val="20"/>
        </w:rPr>
        <w:t>eading automotive parts and service software platform backed by private equity, Ford, and GM.</w:t>
      </w:r>
      <w:r>
        <w:rPr>
          <w:rFonts w:ascii="Trebuchet MS" w:hAnsi="Trebuchet MS"/>
          <w:i/>
          <w:color w:val="auto"/>
          <w:sz w:val="20"/>
          <w:szCs w:val="20"/>
        </w:rPr>
        <w:t xml:space="preserve"> </w:t>
      </w:r>
    </w:p>
    <w:p w14:paraId="1C887F83" w14:textId="77777777" w:rsidR="00F07B9E" w:rsidRDefault="00F07B9E" w:rsidP="00F07B9E">
      <w:pPr>
        <w:tabs>
          <w:tab w:val="right" w:pos="10800"/>
        </w:tabs>
        <w:spacing w:before="80"/>
        <w:rPr>
          <w:rFonts w:ascii="Trebuchet MS" w:hAnsi="Trebuchet MS"/>
          <w:color w:val="auto"/>
          <w:sz w:val="22"/>
          <w:szCs w:val="22"/>
        </w:rPr>
      </w:pPr>
      <w:r>
        <w:rPr>
          <w:rFonts w:ascii="Trebuchet MS" w:hAnsi="Trebuchet MS"/>
          <w:b/>
          <w:smallCaps/>
          <w:color w:val="auto"/>
          <w:sz w:val="22"/>
          <w:szCs w:val="22"/>
        </w:rPr>
        <w:t>CIO / CTO</w:t>
      </w:r>
      <w:r w:rsidRPr="0078768C">
        <w:rPr>
          <w:rFonts w:ascii="Trebuchet MS" w:hAnsi="Trebuchet MS"/>
          <w:smallCaps/>
          <w:color w:val="auto"/>
          <w:sz w:val="22"/>
          <w:szCs w:val="22"/>
        </w:rPr>
        <w:tab/>
      </w:r>
      <w:r w:rsidRPr="0078768C">
        <w:rPr>
          <w:rFonts w:ascii="Trebuchet MS" w:hAnsi="Trebuchet MS"/>
          <w:color w:val="auto"/>
          <w:sz w:val="22"/>
          <w:szCs w:val="22"/>
        </w:rPr>
        <w:t>201</w:t>
      </w:r>
      <w:r>
        <w:rPr>
          <w:rFonts w:ascii="Trebuchet MS" w:hAnsi="Trebuchet MS"/>
          <w:color w:val="auto"/>
          <w:sz w:val="22"/>
          <w:szCs w:val="22"/>
        </w:rPr>
        <w:t>3</w:t>
      </w:r>
      <w:r w:rsidRPr="0078768C">
        <w:rPr>
          <w:rFonts w:ascii="Trebuchet MS" w:hAnsi="Trebuchet MS"/>
          <w:color w:val="auto"/>
          <w:sz w:val="22"/>
          <w:szCs w:val="22"/>
        </w:rPr>
        <w:t>-</w:t>
      </w:r>
      <w:r>
        <w:rPr>
          <w:rFonts w:ascii="Trebuchet MS" w:hAnsi="Trebuchet MS"/>
          <w:color w:val="auto"/>
          <w:sz w:val="22"/>
          <w:szCs w:val="22"/>
        </w:rPr>
        <w:t>2026</w:t>
      </w:r>
    </w:p>
    <w:p w14:paraId="3B9081E2" w14:textId="77777777" w:rsidR="000A3ED8" w:rsidRDefault="000A3ED8" w:rsidP="00F07B9E">
      <w:pPr>
        <w:spacing w:before="80" w:after="80"/>
        <w:jc w:val="both"/>
        <w:rPr>
          <w:rFonts w:ascii="Trebuchet MS" w:hAnsi="Trebuchet MS"/>
          <w:color w:val="auto"/>
          <w:sz w:val="20"/>
        </w:rPr>
      </w:pPr>
      <w:r w:rsidRPr="000A3ED8">
        <w:rPr>
          <w:rFonts w:ascii="Trebuchet MS" w:hAnsi="Trebuchet MS"/>
          <w:color w:val="auto"/>
          <w:sz w:val="20"/>
        </w:rPr>
        <w:t>Executive owner of global technology vision, strategy, and operations, accountable for enterprise platforms, product engineering, infrastructure, security, and data. Led an organization of 500+ technologists with $47M annual operating budget, partnering closely with the business to drive growth, margin expansion, and cost optimization. Played a central role in positioning OEC for success across three private-equity ownership cycles.</w:t>
      </w:r>
    </w:p>
    <w:p w14:paraId="31D384E8" w14:textId="77777777" w:rsidR="000A3ED8" w:rsidRPr="000A3ED8" w:rsidRDefault="000A3ED8" w:rsidP="000A3ED8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0A3ED8">
        <w:rPr>
          <w:rFonts w:ascii="Trebuchet MS" w:hAnsi="Trebuchet MS"/>
          <w:color w:val="auto"/>
          <w:sz w:val="20"/>
        </w:rPr>
        <w:t>Led and scaled a mission-critical software platform facilitating $14B+ in North American e-commerce and $30B+ in global trade annually.</w:t>
      </w:r>
    </w:p>
    <w:p w14:paraId="1A9E8EE7" w14:textId="77777777" w:rsidR="000A3ED8" w:rsidRPr="000A3ED8" w:rsidRDefault="000A3ED8" w:rsidP="000A3ED8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0A3ED8">
        <w:rPr>
          <w:rFonts w:ascii="Trebuchet MS" w:hAnsi="Trebuchet MS"/>
          <w:color w:val="auto"/>
          <w:sz w:val="20"/>
        </w:rPr>
        <w:t>Introduced enterprise AI tooling with a defined adoption roadmap, including training, community engagement, and ROI-based success metrics</w:t>
      </w:r>
      <w:r w:rsidR="000053D6">
        <w:rPr>
          <w:rFonts w:ascii="Trebuchet MS" w:hAnsi="Trebuchet MS"/>
          <w:color w:val="auto"/>
          <w:sz w:val="20"/>
        </w:rPr>
        <w:t>.</w:t>
      </w:r>
    </w:p>
    <w:p w14:paraId="4FDCE67E" w14:textId="77777777" w:rsidR="00E13829" w:rsidRDefault="000A3ED8" w:rsidP="00E13829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0A3ED8">
        <w:rPr>
          <w:rFonts w:ascii="Trebuchet MS" w:hAnsi="Trebuchet MS"/>
          <w:color w:val="auto"/>
          <w:sz w:val="20"/>
        </w:rPr>
        <w:t>Directed technology diligence and post-close integration for 10 global acquisitions, delivering against synergy and value-creation targets.</w:t>
      </w:r>
    </w:p>
    <w:p w14:paraId="688360EA" w14:textId="77777777" w:rsidR="00E13829" w:rsidRDefault="000A3ED8" w:rsidP="00E13829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E13829">
        <w:rPr>
          <w:rFonts w:ascii="Trebuchet MS" w:hAnsi="Trebuchet MS"/>
          <w:color w:val="auto"/>
          <w:sz w:val="20"/>
        </w:rPr>
        <w:t>Partnered with Executive Leadership to successfully sell OEC through three PE transactions, contributing to significant revenue growth and margin expansion in each chapter.</w:t>
      </w:r>
    </w:p>
    <w:p w14:paraId="1329D57D" w14:textId="77777777" w:rsidR="00E13829" w:rsidRDefault="000A3ED8" w:rsidP="00E13829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E13829">
        <w:rPr>
          <w:rFonts w:ascii="Trebuchet MS" w:hAnsi="Trebuchet MS"/>
          <w:color w:val="auto"/>
          <w:sz w:val="20"/>
        </w:rPr>
        <w:t>Designed and scaled a global technology talent strategy, establishing Centers of Excellence in North America, Poland, and India, resulting in 70% of technology staff located outside the U.S</w:t>
      </w:r>
      <w:r w:rsidR="00E13829">
        <w:rPr>
          <w:rFonts w:ascii="Trebuchet MS" w:hAnsi="Trebuchet MS"/>
          <w:color w:val="auto"/>
          <w:sz w:val="20"/>
        </w:rPr>
        <w:t xml:space="preserve"> with significant cost savings</w:t>
      </w:r>
      <w:r w:rsidRPr="00E13829">
        <w:rPr>
          <w:rFonts w:ascii="Trebuchet MS" w:hAnsi="Trebuchet MS"/>
          <w:color w:val="auto"/>
          <w:sz w:val="20"/>
        </w:rPr>
        <w:t>.</w:t>
      </w:r>
    </w:p>
    <w:p w14:paraId="46EFE624" w14:textId="77777777" w:rsidR="00E13829" w:rsidRDefault="000A3ED8" w:rsidP="00E13829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E13829">
        <w:rPr>
          <w:rFonts w:ascii="Trebuchet MS" w:hAnsi="Trebuchet MS"/>
          <w:color w:val="auto"/>
          <w:sz w:val="20"/>
        </w:rPr>
        <w:t>Launched a modern</w:t>
      </w:r>
      <w:r w:rsidR="000053D6">
        <w:rPr>
          <w:rFonts w:ascii="Trebuchet MS" w:hAnsi="Trebuchet MS"/>
          <w:color w:val="auto"/>
          <w:sz w:val="20"/>
        </w:rPr>
        <w:t xml:space="preserve"> multi-patented</w:t>
      </w:r>
      <w:r w:rsidRPr="00E13829">
        <w:rPr>
          <w:rFonts w:ascii="Trebuchet MS" w:hAnsi="Trebuchet MS"/>
          <w:color w:val="auto"/>
          <w:sz w:val="20"/>
        </w:rPr>
        <w:t xml:space="preserve"> API platform enabling dynamic pricing for automotive parts and expanded ecosystem integrations.</w:t>
      </w:r>
    </w:p>
    <w:p w14:paraId="7C5CC2B9" w14:textId="77777777" w:rsidR="00E13829" w:rsidRDefault="000A3ED8" w:rsidP="00E13829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E13829">
        <w:rPr>
          <w:rFonts w:ascii="Trebuchet MS" w:hAnsi="Trebuchet MS"/>
          <w:color w:val="auto"/>
          <w:sz w:val="20"/>
        </w:rPr>
        <w:t>Consolidated 11 global data centers</w:t>
      </w:r>
      <w:r w:rsidR="00E13829">
        <w:rPr>
          <w:rFonts w:ascii="Trebuchet MS" w:hAnsi="Trebuchet MS"/>
          <w:color w:val="auto"/>
          <w:sz w:val="20"/>
        </w:rPr>
        <w:t xml:space="preserve"> (from acquisitions)</w:t>
      </w:r>
      <w:r w:rsidRPr="00E13829">
        <w:rPr>
          <w:rFonts w:ascii="Trebuchet MS" w:hAnsi="Trebuchet MS"/>
          <w:color w:val="auto"/>
          <w:sz w:val="20"/>
        </w:rPr>
        <w:t xml:space="preserve"> and delivered OEC’s first enterprise cloud strategy, improving resilience and cost efficiency.</w:t>
      </w:r>
    </w:p>
    <w:p w14:paraId="0DA736A2" w14:textId="77777777" w:rsidR="00E13829" w:rsidRDefault="000A3ED8" w:rsidP="005C2854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E13829">
        <w:rPr>
          <w:rFonts w:ascii="Trebuchet MS" w:hAnsi="Trebuchet MS"/>
          <w:color w:val="auto"/>
          <w:sz w:val="20"/>
        </w:rPr>
        <w:t>Elevated enterprise risk, security, and compliance maturity, implementing SOC, ISO 27001, and ISO 9001 programs.</w:t>
      </w:r>
    </w:p>
    <w:p w14:paraId="62E7AF67" w14:textId="77777777" w:rsidR="000A3ED8" w:rsidRPr="00E13829" w:rsidRDefault="000A3ED8" w:rsidP="005C2854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E13829">
        <w:rPr>
          <w:rFonts w:ascii="Trebuchet MS" w:hAnsi="Trebuchet MS"/>
          <w:color w:val="auto"/>
          <w:sz w:val="20"/>
        </w:rPr>
        <w:t>Drove cultural transformation across the technology organization through employee-engagement initiatives including Innovation Days, Tech Talks, and Communities of Practice.</w:t>
      </w:r>
    </w:p>
    <w:p w14:paraId="6D40F85A" w14:textId="77777777" w:rsidR="00F07B9E" w:rsidRPr="00F07B9E" w:rsidRDefault="00F07B9E" w:rsidP="00F07B9E">
      <w:pPr>
        <w:tabs>
          <w:tab w:val="right" w:pos="10800"/>
        </w:tabs>
        <w:spacing w:before="80"/>
        <w:rPr>
          <w:rFonts w:ascii="Trebuchet MS" w:hAnsi="Trebuchet MS"/>
          <w:b/>
          <w:smallCaps/>
          <w:color w:val="auto"/>
          <w:sz w:val="22"/>
          <w:szCs w:val="22"/>
        </w:rPr>
      </w:pPr>
    </w:p>
    <w:p w14:paraId="70849126" w14:textId="77777777" w:rsidR="00EF709F" w:rsidRPr="0078768C" w:rsidRDefault="008259D2" w:rsidP="00FB2DC0">
      <w:pPr>
        <w:tabs>
          <w:tab w:val="right" w:pos="10800"/>
        </w:tabs>
        <w:spacing w:before="120"/>
        <w:rPr>
          <w:rFonts w:ascii="Trebuchet MS" w:hAnsi="Trebuchet MS"/>
          <w:b/>
          <w:color w:val="auto"/>
        </w:rPr>
      </w:pPr>
      <w:r w:rsidRPr="0078768C">
        <w:rPr>
          <w:rFonts w:ascii="Trebuchet MS" w:hAnsi="Trebuchet MS"/>
          <w:b/>
          <w:smallCaps/>
          <w:color w:val="auto"/>
        </w:rPr>
        <w:t>Corbis</w:t>
      </w:r>
      <w:r w:rsidR="00974362" w:rsidRPr="0078768C">
        <w:rPr>
          <w:rFonts w:ascii="Trebuchet MS" w:hAnsi="Trebuchet MS"/>
          <w:color w:val="auto"/>
          <w:sz w:val="20"/>
          <w:szCs w:val="20"/>
        </w:rPr>
        <w:t xml:space="preserve"> – Seattle, WA</w:t>
      </w:r>
      <w:r w:rsidR="00974362" w:rsidRPr="0078768C">
        <w:rPr>
          <w:rFonts w:ascii="Trebuchet MS" w:hAnsi="Trebuchet MS"/>
          <w:smallCaps/>
          <w:color w:val="auto"/>
          <w:sz w:val="20"/>
          <w:szCs w:val="20"/>
        </w:rPr>
        <w:t xml:space="preserve"> </w:t>
      </w:r>
      <w:r w:rsidR="00974362" w:rsidRPr="0078768C">
        <w:rPr>
          <w:rFonts w:ascii="Trebuchet MS" w:hAnsi="Trebuchet MS"/>
          <w:b/>
          <w:color w:val="auto"/>
        </w:rPr>
        <w:tab/>
        <w:t>2009-</w:t>
      </w:r>
      <w:r w:rsidR="00F07B9E">
        <w:rPr>
          <w:rFonts w:ascii="Trebuchet MS" w:hAnsi="Trebuchet MS"/>
          <w:b/>
          <w:color w:val="auto"/>
        </w:rPr>
        <w:t>2013</w:t>
      </w:r>
    </w:p>
    <w:p w14:paraId="28C153C5" w14:textId="77777777" w:rsidR="00974362" w:rsidRPr="0078768C" w:rsidRDefault="00974362" w:rsidP="00651ADB">
      <w:pPr>
        <w:tabs>
          <w:tab w:val="right" w:pos="10492"/>
        </w:tabs>
        <w:spacing w:before="80"/>
        <w:jc w:val="both"/>
        <w:rPr>
          <w:rFonts w:ascii="Trebuchet MS" w:hAnsi="Trebuchet MS"/>
          <w:i/>
          <w:color w:val="auto"/>
          <w:sz w:val="20"/>
          <w:szCs w:val="20"/>
        </w:rPr>
      </w:pPr>
      <w:r w:rsidRPr="0078768C">
        <w:rPr>
          <w:rFonts w:ascii="Trebuchet MS" w:hAnsi="Trebuchet MS"/>
          <w:i/>
          <w:color w:val="auto"/>
          <w:sz w:val="20"/>
          <w:szCs w:val="20"/>
        </w:rPr>
        <w:t>Digital media licensing company privately owned by Bill Gates with operations in 50 countries.</w:t>
      </w:r>
    </w:p>
    <w:p w14:paraId="1BB774E0" w14:textId="77777777" w:rsidR="00665551" w:rsidRPr="0078768C" w:rsidRDefault="00665551" w:rsidP="00FB2DC0">
      <w:pPr>
        <w:tabs>
          <w:tab w:val="right" w:pos="10800"/>
        </w:tabs>
        <w:spacing w:before="80"/>
        <w:rPr>
          <w:rFonts w:ascii="Trebuchet MS" w:hAnsi="Trebuchet MS"/>
          <w:smallCaps/>
          <w:color w:val="auto"/>
          <w:sz w:val="22"/>
          <w:szCs w:val="22"/>
        </w:rPr>
      </w:pPr>
      <w:r w:rsidRPr="0078768C">
        <w:rPr>
          <w:rFonts w:ascii="Trebuchet MS" w:hAnsi="Trebuchet MS"/>
          <w:b/>
          <w:smallCaps/>
          <w:color w:val="auto"/>
          <w:sz w:val="22"/>
          <w:szCs w:val="22"/>
        </w:rPr>
        <w:t>Vice President, T</w:t>
      </w:r>
      <w:r w:rsidR="00FB2DC0" w:rsidRPr="0078768C">
        <w:rPr>
          <w:rFonts w:ascii="Trebuchet MS" w:hAnsi="Trebuchet MS"/>
          <w:b/>
          <w:smallCaps/>
          <w:color w:val="auto"/>
          <w:sz w:val="22"/>
          <w:szCs w:val="22"/>
        </w:rPr>
        <w:t>echnology</w:t>
      </w:r>
      <w:r w:rsidRPr="0078768C">
        <w:rPr>
          <w:rFonts w:ascii="Trebuchet MS" w:hAnsi="Trebuchet MS"/>
          <w:smallCaps/>
          <w:color w:val="auto"/>
          <w:sz w:val="22"/>
          <w:szCs w:val="22"/>
        </w:rPr>
        <w:tab/>
      </w:r>
      <w:r w:rsidRPr="0078768C">
        <w:rPr>
          <w:rFonts w:ascii="Trebuchet MS" w:hAnsi="Trebuchet MS"/>
          <w:color w:val="auto"/>
          <w:sz w:val="22"/>
          <w:szCs w:val="22"/>
        </w:rPr>
        <w:t>2011-</w:t>
      </w:r>
      <w:r w:rsidR="00F07B9E">
        <w:rPr>
          <w:rFonts w:ascii="Trebuchet MS" w:hAnsi="Trebuchet MS"/>
          <w:color w:val="auto"/>
          <w:sz w:val="22"/>
          <w:szCs w:val="22"/>
        </w:rPr>
        <w:t>2013</w:t>
      </w:r>
    </w:p>
    <w:p w14:paraId="680B73B7" w14:textId="77777777" w:rsidR="00665551" w:rsidRPr="0078768C" w:rsidRDefault="005A3231" w:rsidP="007B5FA4">
      <w:pPr>
        <w:spacing w:before="80" w:after="80"/>
        <w:jc w:val="both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 xml:space="preserve">Responsible for </w:t>
      </w:r>
      <w:r w:rsidR="00F90300" w:rsidRPr="0078768C">
        <w:rPr>
          <w:rFonts w:ascii="Trebuchet MS" w:hAnsi="Trebuchet MS"/>
          <w:color w:val="auto"/>
          <w:sz w:val="20"/>
        </w:rPr>
        <w:t xml:space="preserve">global </w:t>
      </w:r>
      <w:r w:rsidR="00665551" w:rsidRPr="0078768C">
        <w:rPr>
          <w:rFonts w:ascii="Trebuchet MS" w:hAnsi="Trebuchet MS"/>
          <w:color w:val="auto"/>
          <w:sz w:val="20"/>
        </w:rPr>
        <w:t xml:space="preserve">IT </w:t>
      </w:r>
      <w:r w:rsidR="002451EA" w:rsidRPr="0078768C">
        <w:rPr>
          <w:rFonts w:ascii="Trebuchet MS" w:hAnsi="Trebuchet MS"/>
          <w:color w:val="auto"/>
          <w:sz w:val="20"/>
        </w:rPr>
        <w:t xml:space="preserve">vision, </w:t>
      </w:r>
      <w:r w:rsidR="00665551" w:rsidRPr="0078768C">
        <w:rPr>
          <w:rFonts w:ascii="Trebuchet MS" w:hAnsi="Trebuchet MS"/>
          <w:color w:val="auto"/>
          <w:sz w:val="20"/>
        </w:rPr>
        <w:t>strategy and operations</w:t>
      </w:r>
      <w:r w:rsidR="003C78FC" w:rsidRPr="0078768C">
        <w:rPr>
          <w:rFonts w:ascii="Trebuchet MS" w:hAnsi="Trebuchet MS"/>
          <w:color w:val="auto"/>
          <w:sz w:val="20"/>
        </w:rPr>
        <w:t xml:space="preserve">, </w:t>
      </w:r>
      <w:r w:rsidR="00807AC9" w:rsidRPr="0078768C">
        <w:rPr>
          <w:rFonts w:ascii="Trebuchet MS" w:hAnsi="Trebuchet MS"/>
          <w:color w:val="auto"/>
          <w:sz w:val="20"/>
        </w:rPr>
        <w:t xml:space="preserve">delivering on all aspects of </w:t>
      </w:r>
      <w:r w:rsidR="00B75AD9" w:rsidRPr="0078768C">
        <w:rPr>
          <w:rFonts w:ascii="Trebuchet MS" w:hAnsi="Trebuchet MS"/>
          <w:color w:val="auto"/>
          <w:sz w:val="20"/>
        </w:rPr>
        <w:t>technology</w:t>
      </w:r>
      <w:r w:rsidR="00FD3851" w:rsidRPr="0078768C">
        <w:rPr>
          <w:rFonts w:ascii="Trebuchet MS" w:hAnsi="Trebuchet MS"/>
          <w:color w:val="auto"/>
          <w:sz w:val="20"/>
        </w:rPr>
        <w:t xml:space="preserve"> f</w:t>
      </w:r>
      <w:r w:rsidR="003C78FC" w:rsidRPr="0078768C">
        <w:rPr>
          <w:rFonts w:ascii="Trebuchet MS" w:hAnsi="Trebuchet MS"/>
          <w:color w:val="auto"/>
          <w:sz w:val="20"/>
        </w:rPr>
        <w:t xml:space="preserve">or </w:t>
      </w:r>
      <w:r w:rsidR="00807AC9" w:rsidRPr="0078768C">
        <w:rPr>
          <w:rFonts w:ascii="Trebuchet MS" w:hAnsi="Trebuchet MS"/>
          <w:color w:val="auto"/>
          <w:sz w:val="20"/>
        </w:rPr>
        <w:t>the enterprise</w:t>
      </w:r>
      <w:r w:rsidR="00B75AD9" w:rsidRPr="0078768C">
        <w:rPr>
          <w:rFonts w:ascii="Trebuchet MS" w:hAnsi="Trebuchet MS"/>
          <w:color w:val="auto"/>
          <w:sz w:val="20"/>
        </w:rPr>
        <w:t xml:space="preserve">.  </w:t>
      </w:r>
      <w:r w:rsidR="00DB16EA">
        <w:rPr>
          <w:rFonts w:ascii="Trebuchet MS" w:hAnsi="Trebuchet MS"/>
          <w:color w:val="auto"/>
          <w:sz w:val="20"/>
        </w:rPr>
        <w:t>Oversee</w:t>
      </w:r>
      <w:r w:rsidRPr="0078768C">
        <w:rPr>
          <w:rFonts w:ascii="Trebuchet MS" w:hAnsi="Trebuchet MS"/>
          <w:color w:val="auto"/>
          <w:sz w:val="20"/>
        </w:rPr>
        <w:t xml:space="preserve"> organiz</w:t>
      </w:r>
      <w:r w:rsidR="00DB16EA">
        <w:rPr>
          <w:rFonts w:ascii="Trebuchet MS" w:hAnsi="Trebuchet MS"/>
          <w:color w:val="auto"/>
          <w:sz w:val="20"/>
        </w:rPr>
        <w:t>ation of 120+ people and manage</w:t>
      </w:r>
      <w:r w:rsidRPr="0078768C">
        <w:rPr>
          <w:rFonts w:ascii="Trebuchet MS" w:hAnsi="Trebuchet MS"/>
          <w:color w:val="auto"/>
          <w:sz w:val="20"/>
        </w:rPr>
        <w:t xml:space="preserve"> annual budgets of $25M.  </w:t>
      </w:r>
      <w:r w:rsidR="00665551" w:rsidRPr="0078768C">
        <w:rPr>
          <w:rFonts w:ascii="Trebuchet MS" w:hAnsi="Trebuchet MS"/>
          <w:color w:val="auto"/>
          <w:sz w:val="20"/>
        </w:rPr>
        <w:t xml:space="preserve">Part of </w:t>
      </w:r>
      <w:r w:rsidR="00F90300" w:rsidRPr="0078768C">
        <w:rPr>
          <w:rFonts w:ascii="Trebuchet MS" w:hAnsi="Trebuchet MS"/>
          <w:color w:val="auto"/>
          <w:sz w:val="20"/>
        </w:rPr>
        <w:t>Senior Leadership Team</w:t>
      </w:r>
      <w:r w:rsidR="003C78FC" w:rsidRPr="0078768C">
        <w:rPr>
          <w:rFonts w:ascii="Trebuchet MS" w:hAnsi="Trebuchet MS"/>
          <w:color w:val="auto"/>
          <w:sz w:val="20"/>
        </w:rPr>
        <w:t xml:space="preserve"> reporting to CEO</w:t>
      </w:r>
      <w:r w:rsidR="00F90300" w:rsidRPr="0078768C">
        <w:rPr>
          <w:rFonts w:ascii="Trebuchet MS" w:hAnsi="Trebuchet MS"/>
          <w:color w:val="auto"/>
          <w:sz w:val="20"/>
        </w:rPr>
        <w:t>, advising</w:t>
      </w:r>
      <w:r w:rsidR="00665551" w:rsidRPr="0078768C">
        <w:rPr>
          <w:rFonts w:ascii="Trebuchet MS" w:hAnsi="Trebuchet MS"/>
          <w:color w:val="auto"/>
          <w:sz w:val="20"/>
        </w:rPr>
        <w:t xml:space="preserve"> on mergers, ac</w:t>
      </w:r>
      <w:r w:rsidR="003C78FC" w:rsidRPr="0078768C">
        <w:rPr>
          <w:rFonts w:ascii="Trebuchet MS" w:hAnsi="Trebuchet MS"/>
          <w:color w:val="auto"/>
          <w:sz w:val="20"/>
        </w:rPr>
        <w:t>quisitions and joint ventures.</w:t>
      </w:r>
      <w:r w:rsidR="00261579" w:rsidRPr="0078768C">
        <w:rPr>
          <w:rFonts w:ascii="Trebuchet MS" w:hAnsi="Trebuchet MS"/>
          <w:color w:val="auto"/>
          <w:sz w:val="20"/>
        </w:rPr>
        <w:t xml:space="preserve">  </w:t>
      </w:r>
      <w:proofErr w:type="gramStart"/>
      <w:r w:rsidR="00261579" w:rsidRPr="0078768C">
        <w:rPr>
          <w:rFonts w:ascii="Trebuchet MS" w:hAnsi="Trebuchet MS"/>
          <w:color w:val="auto"/>
          <w:sz w:val="20"/>
        </w:rPr>
        <w:t>Partner</w:t>
      </w:r>
      <w:proofErr w:type="gramEnd"/>
      <w:r w:rsidR="00DB16EA">
        <w:rPr>
          <w:rFonts w:ascii="Trebuchet MS" w:hAnsi="Trebuchet MS"/>
          <w:color w:val="auto"/>
          <w:sz w:val="20"/>
        </w:rPr>
        <w:t xml:space="preserve"> </w:t>
      </w:r>
      <w:r w:rsidR="00261579" w:rsidRPr="0078768C">
        <w:rPr>
          <w:rFonts w:ascii="Trebuchet MS" w:hAnsi="Trebuchet MS"/>
          <w:color w:val="auto"/>
          <w:sz w:val="20"/>
        </w:rPr>
        <w:t xml:space="preserve">with business </w:t>
      </w:r>
      <w:r w:rsidR="00E80F03" w:rsidRPr="0078768C">
        <w:rPr>
          <w:rFonts w:ascii="Trebuchet MS" w:hAnsi="Trebuchet MS"/>
          <w:color w:val="auto"/>
          <w:sz w:val="20"/>
        </w:rPr>
        <w:t>on both cost cutting and</w:t>
      </w:r>
      <w:r w:rsidR="00261579" w:rsidRPr="0078768C">
        <w:rPr>
          <w:rFonts w:ascii="Trebuchet MS" w:hAnsi="Trebuchet MS"/>
          <w:color w:val="auto"/>
          <w:sz w:val="20"/>
        </w:rPr>
        <w:t xml:space="preserve"> </w:t>
      </w:r>
      <w:r w:rsidR="0000072D" w:rsidRPr="0078768C">
        <w:rPr>
          <w:rFonts w:ascii="Trebuchet MS" w:hAnsi="Trebuchet MS"/>
          <w:color w:val="auto"/>
          <w:sz w:val="20"/>
        </w:rPr>
        <w:t>growth</w:t>
      </w:r>
      <w:r w:rsidR="00E96CEB" w:rsidRPr="0078768C">
        <w:rPr>
          <w:rFonts w:ascii="Trebuchet MS" w:hAnsi="Trebuchet MS"/>
          <w:color w:val="auto"/>
          <w:sz w:val="20"/>
        </w:rPr>
        <w:t xml:space="preserve"> initiatives</w:t>
      </w:r>
      <w:r w:rsidR="00E80F03" w:rsidRPr="0078768C">
        <w:rPr>
          <w:rFonts w:ascii="Trebuchet MS" w:hAnsi="Trebuchet MS"/>
          <w:color w:val="auto"/>
          <w:sz w:val="20"/>
        </w:rPr>
        <w:t>,</w:t>
      </w:r>
      <w:r w:rsidR="004C58D9">
        <w:rPr>
          <w:rFonts w:ascii="Trebuchet MS" w:hAnsi="Trebuchet MS"/>
          <w:color w:val="auto"/>
          <w:sz w:val="20"/>
        </w:rPr>
        <w:t xml:space="preserve"> </w:t>
      </w:r>
      <w:r w:rsidR="004C58D9" w:rsidRPr="00FB741D">
        <w:rPr>
          <w:rFonts w:ascii="Trebuchet MS" w:hAnsi="Trebuchet MS"/>
          <w:color w:val="auto"/>
          <w:sz w:val="20"/>
        </w:rPr>
        <w:t>positioning Corbis to succeed in</w:t>
      </w:r>
      <w:r w:rsidR="00E96CEB" w:rsidRPr="00FB741D">
        <w:rPr>
          <w:rFonts w:ascii="Trebuchet MS" w:hAnsi="Trebuchet MS"/>
          <w:color w:val="auto"/>
          <w:sz w:val="20"/>
        </w:rPr>
        <w:t xml:space="preserve"> </w:t>
      </w:r>
      <w:r w:rsidR="004C58D9" w:rsidRPr="00FB741D">
        <w:rPr>
          <w:rFonts w:ascii="Trebuchet MS" w:hAnsi="Trebuchet MS"/>
          <w:color w:val="auto"/>
          <w:sz w:val="20"/>
        </w:rPr>
        <w:t>profitability targets</w:t>
      </w:r>
      <w:r w:rsidR="00E96CEB" w:rsidRPr="00E50670">
        <w:rPr>
          <w:rFonts w:ascii="Trebuchet MS" w:hAnsi="Trebuchet MS"/>
          <w:color w:val="auto"/>
          <w:sz w:val="20"/>
        </w:rPr>
        <w:t>.</w:t>
      </w:r>
      <w:r w:rsidR="00E96CEB" w:rsidRPr="0078768C">
        <w:rPr>
          <w:rFonts w:ascii="Trebuchet MS" w:hAnsi="Trebuchet MS"/>
          <w:color w:val="auto"/>
          <w:sz w:val="20"/>
        </w:rPr>
        <w:t xml:space="preserve"> </w:t>
      </w:r>
    </w:p>
    <w:p w14:paraId="1A63121E" w14:textId="77777777" w:rsidR="0078768C" w:rsidRPr="005034B1" w:rsidRDefault="00CA1960" w:rsidP="0078768C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 xml:space="preserve">Reduced technology </w:t>
      </w:r>
      <w:r w:rsidR="002451EA" w:rsidRPr="0078768C">
        <w:rPr>
          <w:rFonts w:ascii="Trebuchet MS" w:hAnsi="Trebuchet MS"/>
          <w:color w:val="auto"/>
          <w:sz w:val="20"/>
        </w:rPr>
        <w:t>budget</w:t>
      </w:r>
      <w:r w:rsidRPr="0078768C">
        <w:rPr>
          <w:rFonts w:ascii="Trebuchet MS" w:hAnsi="Trebuchet MS"/>
          <w:color w:val="auto"/>
          <w:sz w:val="20"/>
        </w:rPr>
        <w:t xml:space="preserve"> by 30% though IT simplification, contract/license re-negotiation, organizational </w:t>
      </w:r>
      <w:r w:rsidRPr="005034B1">
        <w:rPr>
          <w:rFonts w:ascii="Trebuchet MS" w:hAnsi="Trebuchet MS"/>
          <w:color w:val="auto"/>
          <w:sz w:val="20"/>
        </w:rPr>
        <w:t>restructuring and implementing outsourcing models.</w:t>
      </w:r>
      <w:r w:rsidR="0078768C" w:rsidRPr="005034B1">
        <w:rPr>
          <w:rFonts w:ascii="Trebuchet MS" w:hAnsi="Trebuchet MS"/>
          <w:color w:val="auto"/>
          <w:sz w:val="20"/>
        </w:rPr>
        <w:t xml:space="preserve">  </w:t>
      </w:r>
    </w:p>
    <w:p w14:paraId="65BACC2F" w14:textId="77777777" w:rsidR="00E96CEB" w:rsidRPr="005034B1" w:rsidRDefault="0082348A" w:rsidP="0078768C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5034B1">
        <w:rPr>
          <w:rFonts w:ascii="Trebuchet MS" w:eastAsia="Calibri" w:hAnsi="Trebuchet MS" w:cs="ArialMT"/>
          <w:sz w:val="20"/>
        </w:rPr>
        <w:t>System consolidation and Global ERP implementation (SAP) e</w:t>
      </w:r>
      <w:r w:rsidR="00E96CEB" w:rsidRPr="005034B1">
        <w:rPr>
          <w:rFonts w:ascii="Trebuchet MS" w:eastAsia="Calibri" w:hAnsi="Trebuchet MS" w:cs="ArialMT"/>
          <w:sz w:val="20"/>
        </w:rPr>
        <w:t xml:space="preserve">nabled retirement of redundant systems and </w:t>
      </w:r>
      <w:r w:rsidR="004C58D9" w:rsidRPr="005034B1">
        <w:rPr>
          <w:rFonts w:ascii="Trebuchet MS" w:eastAsia="Calibri" w:hAnsi="Trebuchet MS" w:cs="ArialMT"/>
          <w:sz w:val="20"/>
        </w:rPr>
        <w:t xml:space="preserve">automation of manual </w:t>
      </w:r>
      <w:r w:rsidR="00E96CEB" w:rsidRPr="005034B1">
        <w:rPr>
          <w:rFonts w:ascii="Trebuchet MS" w:eastAsia="Calibri" w:hAnsi="Trebuchet MS" w:cs="ArialMT"/>
          <w:sz w:val="20"/>
        </w:rPr>
        <w:t>workflows</w:t>
      </w:r>
      <w:r w:rsidRPr="005034B1">
        <w:rPr>
          <w:rFonts w:ascii="Trebuchet MS" w:eastAsia="Calibri" w:hAnsi="Trebuchet MS" w:cs="ArialMT"/>
          <w:sz w:val="20"/>
        </w:rPr>
        <w:t>,</w:t>
      </w:r>
      <w:r w:rsidR="00E96CEB" w:rsidRPr="005034B1">
        <w:rPr>
          <w:rFonts w:ascii="Trebuchet MS" w:eastAsia="Calibri" w:hAnsi="Trebuchet MS" w:cs="ArialMT"/>
          <w:sz w:val="20"/>
        </w:rPr>
        <w:t xml:space="preserve"> resulting in the elimination or redeployment of 22% </w:t>
      </w:r>
      <w:r w:rsidR="005034B1" w:rsidRPr="005034B1">
        <w:rPr>
          <w:rFonts w:ascii="Trebuchet MS" w:eastAsia="Calibri" w:hAnsi="Trebuchet MS" w:cs="ArialMT"/>
          <w:sz w:val="20"/>
        </w:rPr>
        <w:t xml:space="preserve">of </w:t>
      </w:r>
      <w:r w:rsidR="00E96CEB" w:rsidRPr="005034B1">
        <w:rPr>
          <w:rFonts w:ascii="Trebuchet MS" w:eastAsia="Calibri" w:hAnsi="Trebuchet MS" w:cs="ArialMT"/>
          <w:sz w:val="20"/>
        </w:rPr>
        <w:t xml:space="preserve">finance </w:t>
      </w:r>
      <w:r w:rsidR="004C58D9" w:rsidRPr="005034B1">
        <w:rPr>
          <w:rFonts w:ascii="Trebuchet MS" w:eastAsia="Calibri" w:hAnsi="Trebuchet MS" w:cs="ArialMT"/>
          <w:sz w:val="20"/>
        </w:rPr>
        <w:t>resources</w:t>
      </w:r>
      <w:r w:rsidRPr="005034B1">
        <w:rPr>
          <w:rFonts w:ascii="Trebuchet MS" w:eastAsia="Calibri" w:hAnsi="Trebuchet MS" w:cs="ArialMT"/>
          <w:sz w:val="20"/>
        </w:rPr>
        <w:t>.</w:t>
      </w:r>
    </w:p>
    <w:p w14:paraId="4A380542" w14:textId="77777777" w:rsidR="00704228" w:rsidRPr="00E50670" w:rsidRDefault="00E96CEB" w:rsidP="00E96CEB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5034B1">
        <w:rPr>
          <w:rFonts w:ascii="Trebuchet MS" w:hAnsi="Trebuchet MS"/>
          <w:color w:val="auto"/>
          <w:sz w:val="20"/>
        </w:rPr>
        <w:lastRenderedPageBreak/>
        <w:t>Implemente</w:t>
      </w:r>
      <w:r w:rsidR="00E05A33" w:rsidRPr="005034B1">
        <w:rPr>
          <w:rFonts w:ascii="Trebuchet MS" w:hAnsi="Trebuchet MS"/>
          <w:color w:val="auto"/>
          <w:sz w:val="20"/>
        </w:rPr>
        <w:t>d 24x7 service desk</w:t>
      </w:r>
      <w:r w:rsidRPr="005034B1">
        <w:rPr>
          <w:rFonts w:ascii="Trebuchet MS" w:hAnsi="Trebuchet MS"/>
          <w:color w:val="auto"/>
          <w:sz w:val="20"/>
        </w:rPr>
        <w:t xml:space="preserve"> to</w:t>
      </w:r>
      <w:r w:rsidR="004C58D9" w:rsidRPr="005034B1">
        <w:rPr>
          <w:rFonts w:ascii="Trebuchet MS" w:hAnsi="Trebuchet MS"/>
          <w:color w:val="auto"/>
          <w:sz w:val="20"/>
        </w:rPr>
        <w:t xml:space="preserve"> improve communication and issue resolution</w:t>
      </w:r>
      <w:r w:rsidRPr="005034B1">
        <w:rPr>
          <w:rFonts w:ascii="Trebuchet MS" w:hAnsi="Trebuchet MS"/>
          <w:color w:val="auto"/>
          <w:sz w:val="20"/>
        </w:rPr>
        <w:t xml:space="preserve"> within the organization.  </w:t>
      </w:r>
      <w:r w:rsidR="00704228" w:rsidRPr="005034B1">
        <w:rPr>
          <w:rFonts w:ascii="Trebuchet MS" w:hAnsi="Trebuchet MS"/>
          <w:color w:val="auto"/>
          <w:sz w:val="20"/>
        </w:rPr>
        <w:t>Directed significant enterprise</w:t>
      </w:r>
      <w:r w:rsidR="00704228" w:rsidRPr="0078768C">
        <w:rPr>
          <w:rFonts w:ascii="Trebuchet MS" w:hAnsi="Trebuchet MS"/>
          <w:color w:val="auto"/>
          <w:sz w:val="20"/>
        </w:rPr>
        <w:t xml:space="preserve"> infrastructure improvements (monitoring, network/VoIP, storage, virtualization, </w:t>
      </w:r>
      <w:r w:rsidR="00E80F03" w:rsidRPr="00E50670">
        <w:rPr>
          <w:rFonts w:ascii="Trebuchet MS" w:hAnsi="Trebuchet MS"/>
          <w:color w:val="auto"/>
          <w:sz w:val="20"/>
        </w:rPr>
        <w:t xml:space="preserve">N+1 </w:t>
      </w:r>
      <w:r w:rsidR="00E50670" w:rsidRPr="00E50670">
        <w:rPr>
          <w:rFonts w:ascii="Trebuchet MS" w:hAnsi="Trebuchet MS"/>
          <w:color w:val="auto"/>
          <w:sz w:val="20"/>
        </w:rPr>
        <w:t>redundancy</w:t>
      </w:r>
      <w:r w:rsidR="00704228" w:rsidRPr="00E50670">
        <w:rPr>
          <w:rFonts w:ascii="Trebuchet MS" w:hAnsi="Trebuchet MS"/>
          <w:color w:val="auto"/>
          <w:sz w:val="20"/>
        </w:rPr>
        <w:t>) that increased service availability, while reducing mean time to repair by 95%.</w:t>
      </w:r>
    </w:p>
    <w:p w14:paraId="622E9B2D" w14:textId="77777777" w:rsidR="003C78FC" w:rsidRPr="0078768C" w:rsidRDefault="00E80F03" w:rsidP="00795F86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>Partnered on</w:t>
      </w:r>
      <w:r w:rsidR="00704228" w:rsidRPr="0078768C">
        <w:rPr>
          <w:rFonts w:ascii="Trebuchet MS" w:hAnsi="Trebuchet MS"/>
          <w:color w:val="auto"/>
          <w:sz w:val="20"/>
        </w:rPr>
        <w:t xml:space="preserve"> </w:t>
      </w:r>
      <w:r w:rsidR="00CA1960" w:rsidRPr="0078768C">
        <w:rPr>
          <w:rFonts w:ascii="Trebuchet MS" w:hAnsi="Trebuchet MS"/>
          <w:color w:val="auto"/>
          <w:sz w:val="20"/>
        </w:rPr>
        <w:t>creation of new business model</w:t>
      </w:r>
      <w:r w:rsidRPr="0078768C">
        <w:rPr>
          <w:rFonts w:ascii="Trebuchet MS" w:hAnsi="Trebuchet MS"/>
          <w:color w:val="auto"/>
          <w:sz w:val="20"/>
        </w:rPr>
        <w:t>s</w:t>
      </w:r>
      <w:r w:rsidR="003C78FC" w:rsidRPr="0078768C">
        <w:rPr>
          <w:rFonts w:ascii="Trebuchet MS" w:hAnsi="Trebuchet MS"/>
          <w:color w:val="auto"/>
          <w:sz w:val="20"/>
        </w:rPr>
        <w:t xml:space="preserve"> for Entertainment division with launch of GreenLight Music</w:t>
      </w:r>
      <w:r w:rsidRPr="0078768C">
        <w:rPr>
          <w:rFonts w:ascii="Trebuchet MS" w:hAnsi="Trebuchet MS"/>
          <w:color w:val="auto"/>
          <w:sz w:val="20"/>
        </w:rPr>
        <w:t xml:space="preserve"> (patent pending) and new CPM model</w:t>
      </w:r>
      <w:r w:rsidR="0078768C" w:rsidRPr="0078768C">
        <w:rPr>
          <w:rFonts w:ascii="Trebuchet MS" w:hAnsi="Trebuchet MS"/>
          <w:color w:val="auto"/>
          <w:sz w:val="20"/>
        </w:rPr>
        <w:t xml:space="preserve"> &amp;</w:t>
      </w:r>
      <w:r w:rsidR="0000072D" w:rsidRPr="0078768C">
        <w:rPr>
          <w:rFonts w:ascii="Trebuchet MS" w:hAnsi="Trebuchet MS"/>
          <w:color w:val="auto"/>
          <w:sz w:val="20"/>
        </w:rPr>
        <w:t xml:space="preserve"> online dashboard </w:t>
      </w:r>
      <w:r w:rsidR="00AF677C">
        <w:rPr>
          <w:rFonts w:ascii="Trebuchet MS" w:hAnsi="Trebuchet MS"/>
          <w:color w:val="auto"/>
          <w:sz w:val="20"/>
        </w:rPr>
        <w:t xml:space="preserve">(patent pending) </w:t>
      </w:r>
      <w:r w:rsidRPr="0078768C">
        <w:rPr>
          <w:rFonts w:ascii="Trebuchet MS" w:hAnsi="Trebuchet MS"/>
          <w:color w:val="auto"/>
          <w:sz w:val="20"/>
        </w:rPr>
        <w:t xml:space="preserve">for </w:t>
      </w:r>
      <w:r w:rsidR="00E50670">
        <w:rPr>
          <w:rFonts w:ascii="Trebuchet MS" w:hAnsi="Trebuchet MS"/>
          <w:color w:val="auto"/>
          <w:sz w:val="20"/>
        </w:rPr>
        <w:t xml:space="preserve">NMA </w:t>
      </w:r>
      <w:r w:rsidRPr="0078768C">
        <w:rPr>
          <w:rFonts w:ascii="Trebuchet MS" w:hAnsi="Trebuchet MS"/>
          <w:color w:val="auto"/>
          <w:sz w:val="20"/>
        </w:rPr>
        <w:t xml:space="preserve">product placements within </w:t>
      </w:r>
      <w:r w:rsidR="0000072D" w:rsidRPr="0078768C">
        <w:rPr>
          <w:rFonts w:ascii="Trebuchet MS" w:hAnsi="Trebuchet MS"/>
          <w:color w:val="auto"/>
          <w:sz w:val="20"/>
        </w:rPr>
        <w:t xml:space="preserve">various </w:t>
      </w:r>
      <w:r w:rsidRPr="0078768C">
        <w:rPr>
          <w:rFonts w:ascii="Trebuchet MS" w:hAnsi="Trebuchet MS"/>
          <w:color w:val="auto"/>
          <w:sz w:val="20"/>
        </w:rPr>
        <w:t>entertainment</w:t>
      </w:r>
      <w:r w:rsidR="0000072D" w:rsidRPr="0078768C">
        <w:rPr>
          <w:rFonts w:ascii="Trebuchet MS" w:hAnsi="Trebuchet MS"/>
          <w:color w:val="auto"/>
          <w:sz w:val="20"/>
        </w:rPr>
        <w:t xml:space="preserve"> channel</w:t>
      </w:r>
      <w:r w:rsidR="0078768C" w:rsidRPr="0078768C">
        <w:rPr>
          <w:rFonts w:ascii="Trebuchet MS" w:hAnsi="Trebuchet MS"/>
          <w:color w:val="auto"/>
          <w:sz w:val="20"/>
        </w:rPr>
        <w:t>s</w:t>
      </w:r>
      <w:r w:rsidR="0000072D" w:rsidRPr="0078768C">
        <w:rPr>
          <w:rFonts w:ascii="Trebuchet MS" w:hAnsi="Trebuchet MS"/>
          <w:color w:val="auto"/>
          <w:sz w:val="20"/>
        </w:rPr>
        <w:t xml:space="preserve"> including TV, Film, Music Videos, Digital and Celebrity seeding</w:t>
      </w:r>
      <w:r w:rsidRPr="0078768C">
        <w:rPr>
          <w:rFonts w:ascii="Trebuchet MS" w:hAnsi="Trebuchet MS"/>
          <w:color w:val="auto"/>
          <w:sz w:val="20"/>
        </w:rPr>
        <w:t xml:space="preserve">. </w:t>
      </w:r>
    </w:p>
    <w:p w14:paraId="31040443" w14:textId="77777777" w:rsidR="00704228" w:rsidRPr="0078768C" w:rsidRDefault="00017194" w:rsidP="00704228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proofErr w:type="gramStart"/>
      <w:r w:rsidRPr="0078768C">
        <w:rPr>
          <w:rFonts w:ascii="Trebuchet MS" w:hAnsi="Trebuchet MS"/>
          <w:color w:val="auto"/>
          <w:sz w:val="20"/>
        </w:rPr>
        <w:t>Instituted</w:t>
      </w:r>
      <w:proofErr w:type="gramEnd"/>
      <w:r w:rsidRPr="0078768C">
        <w:rPr>
          <w:rFonts w:ascii="Trebuchet MS" w:hAnsi="Trebuchet MS"/>
          <w:color w:val="auto"/>
          <w:sz w:val="20"/>
        </w:rPr>
        <w:t xml:space="preserve"> new </w:t>
      </w:r>
      <w:r w:rsidR="00704228" w:rsidRPr="0078768C">
        <w:rPr>
          <w:rFonts w:ascii="Trebuchet MS" w:hAnsi="Trebuchet MS"/>
          <w:color w:val="auto"/>
          <w:sz w:val="20"/>
        </w:rPr>
        <w:t>IT governance</w:t>
      </w:r>
      <w:r w:rsidR="003324D8" w:rsidRPr="0078768C">
        <w:rPr>
          <w:rFonts w:ascii="Trebuchet MS" w:hAnsi="Trebuchet MS"/>
          <w:color w:val="auto"/>
          <w:sz w:val="20"/>
        </w:rPr>
        <w:t xml:space="preserve"> processes</w:t>
      </w:r>
      <w:r w:rsidR="00704228" w:rsidRPr="0078768C">
        <w:rPr>
          <w:rFonts w:ascii="Trebuchet MS" w:hAnsi="Trebuchet MS"/>
          <w:color w:val="auto"/>
          <w:sz w:val="20"/>
        </w:rPr>
        <w:t xml:space="preserve"> </w:t>
      </w:r>
      <w:r w:rsidR="00F95228" w:rsidRPr="0078768C">
        <w:rPr>
          <w:rFonts w:ascii="Trebuchet MS" w:hAnsi="Trebuchet MS"/>
          <w:color w:val="auto"/>
          <w:sz w:val="20"/>
        </w:rPr>
        <w:t>to ensure alignment of resources to</w:t>
      </w:r>
      <w:r w:rsidR="00704228" w:rsidRPr="0078768C">
        <w:rPr>
          <w:rFonts w:ascii="Trebuchet MS" w:hAnsi="Trebuchet MS"/>
          <w:color w:val="auto"/>
          <w:sz w:val="20"/>
        </w:rPr>
        <w:t xml:space="preserve"> top business priorities.</w:t>
      </w:r>
    </w:p>
    <w:p w14:paraId="02243BEF" w14:textId="77777777" w:rsidR="0000072D" w:rsidRPr="0078768C" w:rsidRDefault="003C78FC" w:rsidP="0068469D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>Co-Chairm</w:t>
      </w:r>
      <w:r w:rsidR="00807AC9" w:rsidRPr="0078768C">
        <w:rPr>
          <w:rFonts w:ascii="Trebuchet MS" w:hAnsi="Trebuchet MS"/>
          <w:color w:val="auto"/>
          <w:sz w:val="20"/>
        </w:rPr>
        <w:t>an of Security Council with CFO, responsible for</w:t>
      </w:r>
      <w:r w:rsidR="0000072D" w:rsidRPr="0078768C">
        <w:rPr>
          <w:rFonts w:ascii="Trebuchet MS" w:hAnsi="Trebuchet MS"/>
          <w:color w:val="auto"/>
          <w:sz w:val="20"/>
        </w:rPr>
        <w:t xml:space="preserve"> corporate policy, PII, PCI and fraud prevention.</w:t>
      </w:r>
      <w:r w:rsidR="00807AC9" w:rsidRPr="0078768C">
        <w:rPr>
          <w:rFonts w:ascii="Trebuchet MS" w:hAnsi="Trebuchet MS"/>
          <w:color w:val="auto"/>
          <w:sz w:val="20"/>
        </w:rPr>
        <w:t xml:space="preserve"> </w:t>
      </w:r>
    </w:p>
    <w:p w14:paraId="431BFF24" w14:textId="77777777" w:rsidR="00CA22BA" w:rsidRPr="0078768C" w:rsidRDefault="00704228" w:rsidP="0068469D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>Fostered culture change</w:t>
      </w:r>
      <w:r w:rsidR="0000072D" w:rsidRPr="0078768C">
        <w:rPr>
          <w:rFonts w:ascii="Trebuchet MS" w:hAnsi="Trebuchet MS"/>
          <w:color w:val="auto"/>
          <w:sz w:val="20"/>
        </w:rPr>
        <w:t xml:space="preserve"> of employee base</w:t>
      </w:r>
      <w:r w:rsidRPr="0078768C">
        <w:rPr>
          <w:rFonts w:ascii="Trebuchet MS" w:hAnsi="Trebuchet MS"/>
          <w:color w:val="auto"/>
          <w:sz w:val="20"/>
        </w:rPr>
        <w:t xml:space="preserve"> through </w:t>
      </w:r>
      <w:r w:rsidR="0068469D" w:rsidRPr="00E50670">
        <w:rPr>
          <w:rFonts w:ascii="Trebuchet MS" w:hAnsi="Trebuchet MS"/>
          <w:color w:val="auto"/>
          <w:sz w:val="20"/>
        </w:rPr>
        <w:t>implementing</w:t>
      </w:r>
      <w:r w:rsidR="0078768C" w:rsidRPr="00E50670">
        <w:rPr>
          <w:rFonts w:ascii="Trebuchet MS" w:hAnsi="Trebuchet MS"/>
          <w:color w:val="auto"/>
          <w:sz w:val="20"/>
        </w:rPr>
        <w:t xml:space="preserve"> </w:t>
      </w:r>
      <w:r w:rsidR="00E50670">
        <w:rPr>
          <w:rFonts w:ascii="Trebuchet MS" w:hAnsi="Trebuchet MS"/>
          <w:color w:val="auto"/>
          <w:sz w:val="20"/>
        </w:rPr>
        <w:t>employee engagement models</w:t>
      </w:r>
      <w:r w:rsidR="0078768C" w:rsidRPr="0078768C">
        <w:rPr>
          <w:rFonts w:ascii="Trebuchet MS" w:hAnsi="Trebuchet MS"/>
          <w:color w:val="auto"/>
          <w:sz w:val="20"/>
        </w:rPr>
        <w:t xml:space="preserve"> including</w:t>
      </w:r>
      <w:r w:rsidR="0068469D" w:rsidRPr="0078768C">
        <w:rPr>
          <w:rFonts w:ascii="Trebuchet MS" w:hAnsi="Trebuchet MS"/>
          <w:color w:val="auto"/>
          <w:sz w:val="20"/>
        </w:rPr>
        <w:t xml:space="preserve"> </w:t>
      </w:r>
      <w:r w:rsidR="0078768C" w:rsidRPr="0078768C">
        <w:rPr>
          <w:rFonts w:ascii="Trebuchet MS" w:hAnsi="Trebuchet MS"/>
          <w:color w:val="auto"/>
          <w:sz w:val="20"/>
        </w:rPr>
        <w:t xml:space="preserve">HackDay (an annual 24-hour event enabling staff to propose prototypes/new ideas to the Executive Team), </w:t>
      </w:r>
      <w:r w:rsidR="00AF677C">
        <w:rPr>
          <w:rFonts w:ascii="Trebuchet MS" w:hAnsi="Trebuchet MS"/>
          <w:color w:val="auto"/>
          <w:sz w:val="20"/>
        </w:rPr>
        <w:t xml:space="preserve">a </w:t>
      </w:r>
      <w:r w:rsidR="00665551" w:rsidRPr="0078768C">
        <w:rPr>
          <w:rFonts w:ascii="Trebuchet MS" w:hAnsi="Trebuchet MS"/>
          <w:color w:val="auto"/>
          <w:sz w:val="20"/>
        </w:rPr>
        <w:t>patent-based incenti</w:t>
      </w:r>
      <w:r w:rsidR="0068469D" w:rsidRPr="0078768C">
        <w:rPr>
          <w:rFonts w:ascii="Trebuchet MS" w:hAnsi="Trebuchet MS"/>
          <w:color w:val="auto"/>
          <w:sz w:val="20"/>
        </w:rPr>
        <w:t>v</w:t>
      </w:r>
      <w:r w:rsidR="0078768C" w:rsidRPr="0078768C">
        <w:rPr>
          <w:rFonts w:ascii="Trebuchet MS" w:hAnsi="Trebuchet MS"/>
          <w:color w:val="auto"/>
          <w:sz w:val="20"/>
        </w:rPr>
        <w:t xml:space="preserve">e program to reward innovation </w:t>
      </w:r>
      <w:r w:rsidR="00AF677C">
        <w:rPr>
          <w:rFonts w:ascii="Trebuchet MS" w:hAnsi="Trebuchet MS"/>
          <w:color w:val="auto"/>
          <w:sz w:val="20"/>
        </w:rPr>
        <w:t xml:space="preserve">and </w:t>
      </w:r>
      <w:r w:rsidR="0068469D" w:rsidRPr="0078768C">
        <w:rPr>
          <w:rFonts w:ascii="Trebuchet MS" w:hAnsi="Trebuchet MS"/>
          <w:color w:val="auto"/>
          <w:sz w:val="20"/>
        </w:rPr>
        <w:t xml:space="preserve">a </w:t>
      </w:r>
      <w:r w:rsidR="00665551" w:rsidRPr="0078768C">
        <w:rPr>
          <w:rFonts w:ascii="Trebuchet MS" w:hAnsi="Trebuchet MS"/>
          <w:color w:val="auto"/>
          <w:sz w:val="20"/>
        </w:rPr>
        <w:t>Technology Internshi</w:t>
      </w:r>
      <w:r w:rsidR="00F46F80">
        <w:rPr>
          <w:rFonts w:ascii="Trebuchet MS" w:hAnsi="Trebuchet MS"/>
          <w:color w:val="auto"/>
          <w:sz w:val="20"/>
        </w:rPr>
        <w:t>p p</w:t>
      </w:r>
      <w:r w:rsidR="00E50670">
        <w:rPr>
          <w:rFonts w:ascii="Trebuchet MS" w:hAnsi="Trebuchet MS"/>
          <w:color w:val="auto"/>
          <w:sz w:val="20"/>
        </w:rPr>
        <w:t>rogram to invigorate talent</w:t>
      </w:r>
      <w:r w:rsidR="00665551" w:rsidRPr="0078768C">
        <w:rPr>
          <w:rFonts w:ascii="Trebuchet MS" w:hAnsi="Trebuchet MS"/>
          <w:color w:val="auto"/>
          <w:sz w:val="20"/>
        </w:rPr>
        <w:t xml:space="preserve"> </w:t>
      </w:r>
      <w:r w:rsidR="00E50670">
        <w:rPr>
          <w:rFonts w:ascii="Trebuchet MS" w:hAnsi="Trebuchet MS"/>
          <w:color w:val="auto"/>
          <w:sz w:val="20"/>
        </w:rPr>
        <w:t>recruiting</w:t>
      </w:r>
      <w:r w:rsidR="00665551" w:rsidRPr="0078768C">
        <w:rPr>
          <w:rFonts w:ascii="Trebuchet MS" w:hAnsi="Trebuchet MS"/>
          <w:color w:val="auto"/>
          <w:sz w:val="20"/>
        </w:rPr>
        <w:t>.</w:t>
      </w:r>
    </w:p>
    <w:p w14:paraId="2417CE37" w14:textId="77777777" w:rsidR="00665551" w:rsidRPr="0078768C" w:rsidRDefault="002451EA" w:rsidP="00FB2DC0">
      <w:pPr>
        <w:tabs>
          <w:tab w:val="right" w:pos="10800"/>
        </w:tabs>
        <w:spacing w:before="80"/>
        <w:rPr>
          <w:rFonts w:ascii="Trebuchet MS" w:hAnsi="Trebuchet MS"/>
          <w:b/>
          <w:smallCaps/>
          <w:color w:val="auto"/>
          <w:sz w:val="22"/>
          <w:szCs w:val="22"/>
        </w:rPr>
      </w:pPr>
      <w:r w:rsidRPr="0078768C">
        <w:rPr>
          <w:rFonts w:ascii="Trebuchet MS" w:hAnsi="Trebuchet MS"/>
          <w:b/>
          <w:smallCaps/>
          <w:color w:val="auto"/>
          <w:sz w:val="22"/>
          <w:szCs w:val="22"/>
        </w:rPr>
        <w:t xml:space="preserve">Senior </w:t>
      </w:r>
      <w:r w:rsidR="00835CFE" w:rsidRPr="0078768C">
        <w:rPr>
          <w:rFonts w:ascii="Trebuchet MS" w:hAnsi="Trebuchet MS"/>
          <w:b/>
          <w:smallCaps/>
          <w:color w:val="auto"/>
          <w:sz w:val="22"/>
          <w:szCs w:val="22"/>
        </w:rPr>
        <w:t>Director of Development</w:t>
      </w:r>
      <w:r w:rsidR="00665551" w:rsidRPr="0078768C">
        <w:rPr>
          <w:rFonts w:ascii="Trebuchet MS" w:hAnsi="Trebuchet MS"/>
          <w:b/>
          <w:smallCaps/>
          <w:color w:val="auto"/>
          <w:sz w:val="22"/>
          <w:szCs w:val="22"/>
        </w:rPr>
        <w:tab/>
      </w:r>
      <w:r w:rsidR="009C4560" w:rsidRPr="0078768C">
        <w:rPr>
          <w:rFonts w:ascii="Trebuchet MS" w:hAnsi="Trebuchet MS"/>
          <w:color w:val="auto"/>
          <w:sz w:val="22"/>
          <w:szCs w:val="22"/>
        </w:rPr>
        <w:t>2009-</w:t>
      </w:r>
      <w:r w:rsidR="00665551" w:rsidRPr="0078768C">
        <w:rPr>
          <w:rFonts w:ascii="Trebuchet MS" w:hAnsi="Trebuchet MS"/>
          <w:color w:val="auto"/>
          <w:sz w:val="22"/>
          <w:szCs w:val="22"/>
        </w:rPr>
        <w:t>2011</w:t>
      </w:r>
    </w:p>
    <w:p w14:paraId="404EDF0F" w14:textId="77777777" w:rsidR="00685201" w:rsidRPr="0078768C" w:rsidRDefault="00FD3851" w:rsidP="00685201">
      <w:pPr>
        <w:spacing w:before="80" w:after="80"/>
        <w:jc w:val="both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 xml:space="preserve">Responsible for end-to-end software development, project management and quality assurance for </w:t>
      </w:r>
      <w:r w:rsidR="00807AC9" w:rsidRPr="0078768C">
        <w:rPr>
          <w:rFonts w:ascii="Trebuchet MS" w:hAnsi="Trebuchet MS"/>
          <w:color w:val="auto"/>
          <w:sz w:val="20"/>
        </w:rPr>
        <w:t xml:space="preserve">all Corbis branded </w:t>
      </w:r>
      <w:r w:rsidR="00685201" w:rsidRPr="0078768C">
        <w:rPr>
          <w:rFonts w:ascii="Trebuchet MS" w:hAnsi="Trebuchet MS"/>
          <w:color w:val="auto"/>
          <w:sz w:val="20"/>
        </w:rPr>
        <w:t>products</w:t>
      </w:r>
      <w:r w:rsidR="00807AC9" w:rsidRPr="0078768C">
        <w:rPr>
          <w:rFonts w:ascii="Trebuchet MS" w:hAnsi="Trebuchet MS"/>
          <w:color w:val="auto"/>
          <w:sz w:val="20"/>
        </w:rPr>
        <w:t xml:space="preserve"> and </w:t>
      </w:r>
      <w:r w:rsidR="00685201" w:rsidRPr="0078768C">
        <w:rPr>
          <w:rFonts w:ascii="Trebuchet MS" w:hAnsi="Trebuchet MS"/>
          <w:color w:val="auto"/>
          <w:sz w:val="20"/>
        </w:rPr>
        <w:t>internal applications, managing a</w:t>
      </w:r>
      <w:r w:rsidRPr="0078768C">
        <w:rPr>
          <w:rFonts w:ascii="Trebuchet MS" w:hAnsi="Trebuchet MS"/>
          <w:color w:val="auto"/>
          <w:sz w:val="20"/>
        </w:rPr>
        <w:t xml:space="preserve"> team of 50+ members</w:t>
      </w:r>
      <w:r w:rsidR="00685201" w:rsidRPr="0078768C">
        <w:rPr>
          <w:rFonts w:ascii="Trebuchet MS" w:hAnsi="Trebuchet MS"/>
          <w:color w:val="auto"/>
          <w:sz w:val="20"/>
        </w:rPr>
        <w:t xml:space="preserve">.  </w:t>
      </w:r>
      <w:r w:rsidR="00685201" w:rsidRPr="0078768C">
        <w:rPr>
          <w:rFonts w:ascii="Trebuchet MS" w:hAnsi="Trebuchet MS" w:cs="Arial"/>
          <w:sz w:val="20"/>
          <w:szCs w:val="20"/>
        </w:rPr>
        <w:t xml:space="preserve">Led various </w:t>
      </w:r>
      <w:proofErr w:type="gramStart"/>
      <w:r w:rsidR="00685201" w:rsidRPr="0078768C">
        <w:rPr>
          <w:rFonts w:ascii="Trebuchet MS" w:hAnsi="Trebuchet MS" w:cs="Arial"/>
          <w:sz w:val="20"/>
          <w:szCs w:val="20"/>
        </w:rPr>
        <w:t>metrics based</w:t>
      </w:r>
      <w:proofErr w:type="gramEnd"/>
      <w:r w:rsidR="00685201" w:rsidRPr="0078768C">
        <w:rPr>
          <w:rFonts w:ascii="Trebuchet MS" w:hAnsi="Trebuchet MS" w:cs="Arial"/>
          <w:sz w:val="20"/>
          <w:szCs w:val="20"/>
        </w:rPr>
        <w:t xml:space="preserve"> e</w:t>
      </w:r>
      <w:r w:rsidR="002D3D93" w:rsidRPr="0078768C">
        <w:rPr>
          <w:rFonts w:ascii="Trebuchet MS" w:hAnsi="Trebuchet MS" w:cs="Arial"/>
          <w:sz w:val="20"/>
          <w:szCs w:val="20"/>
        </w:rPr>
        <w:t>-</w:t>
      </w:r>
      <w:r w:rsidR="00685201" w:rsidRPr="0078768C">
        <w:rPr>
          <w:rFonts w:ascii="Trebuchet MS" w:hAnsi="Trebuchet MS" w:cs="Arial"/>
          <w:sz w:val="20"/>
          <w:szCs w:val="20"/>
        </w:rPr>
        <w:t xml:space="preserve">commerce and </w:t>
      </w:r>
      <w:r w:rsidR="002D3D93" w:rsidRPr="0078768C">
        <w:rPr>
          <w:rFonts w:ascii="Trebuchet MS" w:hAnsi="Trebuchet MS" w:cs="Arial"/>
          <w:sz w:val="20"/>
          <w:szCs w:val="20"/>
        </w:rPr>
        <w:t>S</w:t>
      </w:r>
      <w:r w:rsidR="00E05A33">
        <w:rPr>
          <w:rFonts w:ascii="Trebuchet MS" w:hAnsi="Trebuchet MS" w:cs="Arial"/>
          <w:sz w:val="20"/>
          <w:szCs w:val="20"/>
        </w:rPr>
        <w:t xml:space="preserve">earch </w:t>
      </w:r>
      <w:r w:rsidR="002D3D93" w:rsidRPr="0078768C">
        <w:rPr>
          <w:rFonts w:ascii="Trebuchet MS" w:hAnsi="Trebuchet MS" w:cs="Arial"/>
          <w:sz w:val="20"/>
          <w:szCs w:val="20"/>
        </w:rPr>
        <w:t>E</w:t>
      </w:r>
      <w:r w:rsidR="00E05A33">
        <w:rPr>
          <w:rFonts w:ascii="Trebuchet MS" w:hAnsi="Trebuchet MS" w:cs="Arial"/>
          <w:sz w:val="20"/>
          <w:szCs w:val="20"/>
        </w:rPr>
        <w:t xml:space="preserve">ngine </w:t>
      </w:r>
      <w:r w:rsidR="002D3D93" w:rsidRPr="0078768C">
        <w:rPr>
          <w:rFonts w:ascii="Trebuchet MS" w:hAnsi="Trebuchet MS" w:cs="Arial"/>
          <w:sz w:val="20"/>
          <w:szCs w:val="20"/>
        </w:rPr>
        <w:t>O</w:t>
      </w:r>
      <w:r w:rsidR="00E05A33">
        <w:rPr>
          <w:rFonts w:ascii="Trebuchet MS" w:hAnsi="Trebuchet MS" w:cs="Arial"/>
          <w:sz w:val="20"/>
          <w:szCs w:val="20"/>
        </w:rPr>
        <w:t>ptimization</w:t>
      </w:r>
      <w:r w:rsidR="00685201" w:rsidRPr="0078768C">
        <w:rPr>
          <w:rFonts w:ascii="Trebuchet MS" w:hAnsi="Trebuchet MS" w:cs="Arial"/>
          <w:sz w:val="20"/>
          <w:szCs w:val="20"/>
        </w:rPr>
        <w:t xml:space="preserve"> initiatives to improve unassisted transaction rates on Corbis.</w:t>
      </w:r>
      <w:r w:rsidRPr="0078768C">
        <w:rPr>
          <w:rFonts w:ascii="Trebuchet MS" w:hAnsi="Trebuchet MS"/>
          <w:color w:val="auto"/>
          <w:sz w:val="20"/>
        </w:rPr>
        <w:t xml:space="preserve"> </w:t>
      </w:r>
      <w:r w:rsidR="00685201" w:rsidRPr="0078768C">
        <w:rPr>
          <w:rFonts w:ascii="Trebuchet MS" w:hAnsi="Trebuchet MS"/>
          <w:color w:val="auto"/>
          <w:sz w:val="20"/>
        </w:rPr>
        <w:t xml:space="preserve"> Reported to CTO.</w:t>
      </w:r>
    </w:p>
    <w:p w14:paraId="2CD01C71" w14:textId="77777777" w:rsidR="00685201" w:rsidRPr="0078768C" w:rsidRDefault="00CA1960" w:rsidP="00685201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>Increased unassisted transactions for flagship Corbis.com brand from &lt;10% to 35% in 18 months.</w:t>
      </w:r>
    </w:p>
    <w:p w14:paraId="46DFD44C" w14:textId="77777777" w:rsidR="00685201" w:rsidRPr="0078768C" w:rsidRDefault="00685201" w:rsidP="00685201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>Delivered 300% online performance improvement and 252% improvement in search conversion through creation of new search team focused on increased content discovery.</w:t>
      </w:r>
      <w:r w:rsidR="00AF677C">
        <w:rPr>
          <w:rFonts w:ascii="Trebuchet MS" w:hAnsi="Trebuchet MS"/>
          <w:color w:val="auto"/>
          <w:sz w:val="20"/>
        </w:rPr>
        <w:t xml:space="preserve"> Retired </w:t>
      </w:r>
      <w:proofErr w:type="gramStart"/>
      <w:r w:rsidR="00AF677C">
        <w:rPr>
          <w:rFonts w:ascii="Trebuchet MS" w:hAnsi="Trebuchet MS"/>
          <w:color w:val="auto"/>
          <w:sz w:val="20"/>
        </w:rPr>
        <w:t>15 year old</w:t>
      </w:r>
      <w:proofErr w:type="gramEnd"/>
      <w:r w:rsidR="00AF677C">
        <w:rPr>
          <w:rFonts w:ascii="Trebuchet MS" w:hAnsi="Trebuchet MS"/>
          <w:color w:val="auto"/>
          <w:sz w:val="20"/>
        </w:rPr>
        <w:t xml:space="preserve"> search platform and replaced with new Controlled Vocabulary, Lucene / Solr, visual and semantic search engines.</w:t>
      </w:r>
    </w:p>
    <w:p w14:paraId="13E038C2" w14:textId="77777777" w:rsidR="004C4DDC" w:rsidRPr="0078768C" w:rsidRDefault="004C4DDC" w:rsidP="004C4DDC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>Dramatically improved project execution</w:t>
      </w:r>
      <w:r w:rsidR="00F8299F" w:rsidRPr="0078768C">
        <w:rPr>
          <w:rFonts w:ascii="Trebuchet MS" w:hAnsi="Trebuchet MS"/>
          <w:color w:val="auto"/>
          <w:sz w:val="20"/>
        </w:rPr>
        <w:t xml:space="preserve"> and on-time delivery</w:t>
      </w:r>
      <w:r w:rsidRPr="0078768C">
        <w:rPr>
          <w:rFonts w:ascii="Trebuchet MS" w:hAnsi="Trebuchet MS"/>
          <w:color w:val="auto"/>
          <w:sz w:val="20"/>
        </w:rPr>
        <w:t xml:space="preserve">, </w:t>
      </w:r>
      <w:r w:rsidR="00F8299F" w:rsidRPr="0078768C">
        <w:rPr>
          <w:rFonts w:ascii="Trebuchet MS" w:hAnsi="Trebuchet MS"/>
          <w:color w:val="auto"/>
          <w:sz w:val="20"/>
        </w:rPr>
        <w:t xml:space="preserve">enabling a </w:t>
      </w:r>
      <w:r w:rsidRPr="0078768C">
        <w:rPr>
          <w:rFonts w:ascii="Trebuchet MS" w:hAnsi="Trebuchet MS"/>
          <w:color w:val="auto"/>
          <w:sz w:val="20"/>
        </w:rPr>
        <w:t xml:space="preserve">shift </w:t>
      </w:r>
      <w:r w:rsidR="002D3D93" w:rsidRPr="0078768C">
        <w:rPr>
          <w:rFonts w:ascii="Trebuchet MS" w:hAnsi="Trebuchet MS"/>
          <w:color w:val="auto"/>
          <w:sz w:val="20"/>
        </w:rPr>
        <w:t>of</w:t>
      </w:r>
      <w:r w:rsidRPr="0078768C">
        <w:rPr>
          <w:rFonts w:ascii="Trebuchet MS" w:hAnsi="Trebuchet MS"/>
          <w:color w:val="auto"/>
          <w:sz w:val="20"/>
        </w:rPr>
        <w:t xml:space="preserve"> </w:t>
      </w:r>
      <w:r w:rsidR="00F8299F" w:rsidRPr="0078768C">
        <w:rPr>
          <w:rFonts w:ascii="Trebuchet MS" w:hAnsi="Trebuchet MS"/>
          <w:color w:val="auto"/>
          <w:sz w:val="20"/>
        </w:rPr>
        <w:t>feature</w:t>
      </w:r>
      <w:r w:rsidRPr="0078768C">
        <w:rPr>
          <w:rFonts w:ascii="Trebuchet MS" w:hAnsi="Trebuchet MS"/>
          <w:color w:val="auto"/>
          <w:sz w:val="20"/>
        </w:rPr>
        <w:t xml:space="preserve"> relea</w:t>
      </w:r>
      <w:r w:rsidR="00F8299F" w:rsidRPr="0078768C">
        <w:rPr>
          <w:rFonts w:ascii="Trebuchet MS" w:hAnsi="Trebuchet MS"/>
          <w:color w:val="auto"/>
          <w:sz w:val="20"/>
        </w:rPr>
        <w:t>ses from bi-annual to bi</w:t>
      </w:r>
      <w:r w:rsidRPr="0078768C">
        <w:rPr>
          <w:rFonts w:ascii="Trebuchet MS" w:hAnsi="Trebuchet MS"/>
          <w:color w:val="auto"/>
          <w:sz w:val="20"/>
        </w:rPr>
        <w:t>-weekly, increasing speed to market by up to 1300%.</w:t>
      </w:r>
    </w:p>
    <w:p w14:paraId="1BEE3974" w14:textId="77777777" w:rsidR="00AF677C" w:rsidRPr="00AF677C" w:rsidRDefault="00807AC9" w:rsidP="00AF677C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 xml:space="preserve">Launched </w:t>
      </w:r>
      <w:r w:rsidR="002D3D93" w:rsidRPr="0078768C">
        <w:rPr>
          <w:rFonts w:ascii="Trebuchet MS" w:hAnsi="Trebuchet MS"/>
          <w:color w:val="auto"/>
          <w:sz w:val="20"/>
        </w:rPr>
        <w:t>rebranded Corbis</w:t>
      </w:r>
      <w:r w:rsidR="00F95228" w:rsidRPr="0078768C">
        <w:rPr>
          <w:rFonts w:ascii="Trebuchet MS" w:hAnsi="Trebuchet MS"/>
          <w:color w:val="auto"/>
          <w:sz w:val="20"/>
        </w:rPr>
        <w:t xml:space="preserve"> </w:t>
      </w:r>
      <w:r w:rsidR="002D3D93" w:rsidRPr="0078768C">
        <w:rPr>
          <w:rFonts w:ascii="Trebuchet MS" w:hAnsi="Trebuchet MS"/>
          <w:color w:val="auto"/>
          <w:sz w:val="20"/>
        </w:rPr>
        <w:t>website, transitioning Corbis</w:t>
      </w:r>
      <w:r w:rsidR="006E3A3E">
        <w:rPr>
          <w:rFonts w:ascii="Trebuchet MS" w:hAnsi="Trebuchet MS"/>
          <w:color w:val="auto"/>
          <w:sz w:val="20"/>
        </w:rPr>
        <w:t xml:space="preserve"> from brick and mortar</w:t>
      </w:r>
      <w:r w:rsidR="002D3D93" w:rsidRPr="0078768C">
        <w:rPr>
          <w:rFonts w:ascii="Trebuchet MS" w:hAnsi="Trebuchet MS"/>
          <w:color w:val="auto"/>
          <w:sz w:val="20"/>
        </w:rPr>
        <w:t xml:space="preserve"> to an e-commerce Business to Business model.</w:t>
      </w:r>
    </w:p>
    <w:p w14:paraId="1D1EDBDA" w14:textId="77777777" w:rsidR="002000D8" w:rsidRDefault="002000D8" w:rsidP="002000D8">
      <w:pPr>
        <w:pStyle w:val="ListParagraph"/>
        <w:spacing w:before="60" w:after="60"/>
        <w:ind w:left="360"/>
        <w:rPr>
          <w:rFonts w:ascii="Trebuchet MS" w:hAnsi="Trebuchet MS"/>
          <w:color w:val="auto"/>
          <w:sz w:val="16"/>
          <w:szCs w:val="16"/>
        </w:rPr>
      </w:pPr>
    </w:p>
    <w:p w14:paraId="43E50353" w14:textId="77777777" w:rsidR="00F46F80" w:rsidRPr="0078768C" w:rsidRDefault="00F46F80" w:rsidP="002000D8">
      <w:pPr>
        <w:pStyle w:val="ListParagraph"/>
        <w:spacing w:before="60" w:after="60"/>
        <w:ind w:left="360"/>
        <w:rPr>
          <w:rFonts w:ascii="Trebuchet MS" w:hAnsi="Trebuchet MS"/>
          <w:color w:val="auto"/>
          <w:sz w:val="16"/>
          <w:szCs w:val="16"/>
        </w:rPr>
      </w:pPr>
    </w:p>
    <w:p w14:paraId="43BD6BC8" w14:textId="77777777" w:rsidR="00835CFE" w:rsidRPr="0078768C" w:rsidRDefault="008259D2" w:rsidP="00FB2DC0">
      <w:pPr>
        <w:tabs>
          <w:tab w:val="right" w:pos="10800"/>
        </w:tabs>
        <w:spacing w:before="80"/>
        <w:rPr>
          <w:rFonts w:ascii="Trebuchet MS" w:hAnsi="Trebuchet MS"/>
          <w:b/>
          <w:smallCaps/>
          <w:color w:val="auto"/>
        </w:rPr>
      </w:pPr>
      <w:r w:rsidRPr="0078768C">
        <w:rPr>
          <w:rFonts w:ascii="Trebuchet MS" w:hAnsi="Trebuchet MS"/>
          <w:b/>
          <w:smallCaps/>
          <w:color w:val="auto"/>
        </w:rPr>
        <w:t>American Greetings Interactive</w:t>
      </w:r>
      <w:r w:rsidR="00835CFE" w:rsidRPr="0078768C">
        <w:rPr>
          <w:rFonts w:ascii="Trebuchet MS" w:hAnsi="Trebuchet MS"/>
          <w:b/>
          <w:color w:val="auto"/>
          <w:sz w:val="20"/>
          <w:szCs w:val="20"/>
        </w:rPr>
        <w:t xml:space="preserve"> </w:t>
      </w:r>
      <w:r w:rsidR="00835CFE" w:rsidRPr="0078768C">
        <w:rPr>
          <w:rFonts w:ascii="Trebuchet MS" w:hAnsi="Trebuchet MS"/>
          <w:color w:val="auto"/>
          <w:sz w:val="20"/>
          <w:szCs w:val="20"/>
        </w:rPr>
        <w:t>– Cleveland, OH</w:t>
      </w:r>
      <w:r w:rsidR="00835CFE" w:rsidRPr="0078768C">
        <w:rPr>
          <w:rFonts w:ascii="Trebuchet MS" w:hAnsi="Trebuchet MS"/>
          <w:b/>
          <w:smallCaps/>
          <w:color w:val="auto"/>
        </w:rPr>
        <w:tab/>
        <w:t>2004-2009</w:t>
      </w:r>
    </w:p>
    <w:p w14:paraId="54DCAF52" w14:textId="77777777" w:rsidR="00835CFE" w:rsidRPr="0078768C" w:rsidRDefault="00835CFE" w:rsidP="00851539">
      <w:pPr>
        <w:tabs>
          <w:tab w:val="right" w:pos="10492"/>
        </w:tabs>
        <w:spacing w:before="80"/>
        <w:jc w:val="both"/>
        <w:rPr>
          <w:rFonts w:ascii="Trebuchet MS" w:hAnsi="Trebuchet MS"/>
          <w:i/>
          <w:color w:val="auto"/>
          <w:sz w:val="20"/>
          <w:szCs w:val="20"/>
        </w:rPr>
      </w:pPr>
      <w:r w:rsidRPr="0078768C">
        <w:rPr>
          <w:rFonts w:ascii="Trebuchet MS" w:hAnsi="Trebuchet MS"/>
          <w:i/>
          <w:color w:val="auto"/>
          <w:sz w:val="20"/>
          <w:szCs w:val="20"/>
        </w:rPr>
        <w:t xml:space="preserve">Electronic </w:t>
      </w:r>
      <w:r w:rsidR="00AA1F2F" w:rsidRPr="0078768C">
        <w:rPr>
          <w:rFonts w:ascii="Trebuchet MS" w:hAnsi="Trebuchet MS"/>
          <w:i/>
          <w:color w:val="auto"/>
          <w:sz w:val="20"/>
          <w:szCs w:val="20"/>
        </w:rPr>
        <w:t>greetings and digital content for</w:t>
      </w:r>
      <w:r w:rsidRPr="0078768C">
        <w:rPr>
          <w:rFonts w:ascii="Trebuchet MS" w:hAnsi="Trebuchet MS"/>
          <w:i/>
          <w:color w:val="auto"/>
          <w:sz w:val="20"/>
          <w:szCs w:val="20"/>
        </w:rPr>
        <w:t xml:space="preserve"> American Greetings, offering e-cards to 4M subscribers.</w:t>
      </w:r>
    </w:p>
    <w:p w14:paraId="313ECA8F" w14:textId="77777777" w:rsidR="00F8299F" w:rsidRPr="0078768C" w:rsidRDefault="008259D2" w:rsidP="00F8299F">
      <w:pPr>
        <w:tabs>
          <w:tab w:val="right" w:pos="10800"/>
        </w:tabs>
        <w:spacing w:before="80"/>
        <w:rPr>
          <w:rFonts w:ascii="Trebuchet MS" w:hAnsi="Trebuchet MS"/>
          <w:color w:val="auto"/>
          <w:sz w:val="22"/>
          <w:szCs w:val="22"/>
        </w:rPr>
      </w:pPr>
      <w:r w:rsidRPr="0078768C">
        <w:rPr>
          <w:rFonts w:ascii="Trebuchet MS" w:hAnsi="Trebuchet MS"/>
          <w:b/>
          <w:smallCaps/>
          <w:color w:val="auto"/>
          <w:sz w:val="22"/>
          <w:szCs w:val="22"/>
        </w:rPr>
        <w:t>Director</w:t>
      </w:r>
      <w:r w:rsidR="00835CFE" w:rsidRPr="0078768C">
        <w:rPr>
          <w:rFonts w:ascii="Trebuchet MS" w:hAnsi="Trebuchet MS"/>
          <w:b/>
          <w:smallCaps/>
          <w:color w:val="auto"/>
          <w:sz w:val="22"/>
          <w:szCs w:val="22"/>
        </w:rPr>
        <w:t xml:space="preserve">, </w:t>
      </w:r>
      <w:r w:rsidRPr="0078768C">
        <w:rPr>
          <w:rFonts w:ascii="Trebuchet MS" w:hAnsi="Trebuchet MS"/>
          <w:b/>
          <w:smallCaps/>
          <w:color w:val="auto"/>
          <w:sz w:val="22"/>
          <w:szCs w:val="22"/>
        </w:rPr>
        <w:t>Applications and New Product Development</w:t>
      </w:r>
      <w:r w:rsidR="00F8299F" w:rsidRPr="0078768C">
        <w:rPr>
          <w:rFonts w:ascii="Trebuchet MS" w:hAnsi="Trebuchet MS"/>
          <w:b/>
          <w:smallCaps/>
          <w:color w:val="auto"/>
          <w:sz w:val="22"/>
        </w:rPr>
        <w:tab/>
      </w:r>
      <w:r w:rsidR="00F8299F" w:rsidRPr="0078768C">
        <w:rPr>
          <w:rFonts w:ascii="Trebuchet MS" w:hAnsi="Trebuchet MS"/>
          <w:color w:val="auto"/>
          <w:sz w:val="22"/>
          <w:szCs w:val="22"/>
        </w:rPr>
        <w:t>2006-2009</w:t>
      </w:r>
    </w:p>
    <w:p w14:paraId="50EDADC2" w14:textId="77777777" w:rsidR="00EF709F" w:rsidRPr="0078768C" w:rsidRDefault="003E7CCC" w:rsidP="007423BF">
      <w:pPr>
        <w:pStyle w:val="ListParagraph"/>
        <w:spacing w:before="60" w:after="60"/>
        <w:ind w:left="0"/>
        <w:rPr>
          <w:rFonts w:ascii="Trebuchet MS" w:hAnsi="Trebuchet MS"/>
          <w:color w:val="auto"/>
          <w:sz w:val="20"/>
        </w:rPr>
      </w:pPr>
      <w:r>
        <w:rPr>
          <w:rFonts w:ascii="Trebuchet MS" w:hAnsi="Trebuchet MS"/>
          <w:color w:val="auto"/>
          <w:sz w:val="20"/>
        </w:rPr>
        <w:t>Led creation of</w:t>
      </w:r>
      <w:r w:rsidR="007423BF" w:rsidRPr="0078768C">
        <w:rPr>
          <w:rFonts w:ascii="Trebuchet MS" w:hAnsi="Trebuchet MS"/>
          <w:color w:val="auto"/>
          <w:sz w:val="20"/>
        </w:rPr>
        <w:t xml:space="preserve"> </w:t>
      </w:r>
      <w:proofErr w:type="gramStart"/>
      <w:r w:rsidR="007423BF" w:rsidRPr="0078768C">
        <w:rPr>
          <w:rFonts w:ascii="Trebuchet MS" w:hAnsi="Trebuchet MS"/>
          <w:color w:val="auto"/>
          <w:sz w:val="20"/>
        </w:rPr>
        <w:t>department</w:t>
      </w:r>
      <w:proofErr w:type="gramEnd"/>
      <w:r w:rsidR="007423BF" w:rsidRPr="0078768C">
        <w:rPr>
          <w:rFonts w:ascii="Trebuchet MS" w:hAnsi="Trebuchet MS"/>
          <w:color w:val="auto"/>
          <w:sz w:val="20"/>
        </w:rPr>
        <w:t xml:space="preserve"> to centralize application d</w:t>
      </w:r>
      <w:r w:rsidR="00DB16EA">
        <w:rPr>
          <w:rFonts w:ascii="Trebuchet MS" w:hAnsi="Trebuchet MS"/>
          <w:color w:val="auto"/>
          <w:sz w:val="20"/>
        </w:rPr>
        <w:t>evelopment across AGI and</w:t>
      </w:r>
      <w:r w:rsidR="007423BF" w:rsidRPr="0078768C">
        <w:rPr>
          <w:rFonts w:ascii="Trebuchet MS" w:hAnsi="Trebuchet MS"/>
          <w:color w:val="auto"/>
          <w:sz w:val="20"/>
        </w:rPr>
        <w:t xml:space="preserve"> new product development arm to introduce innovations and technologies within the organization.  </w:t>
      </w:r>
      <w:r w:rsidR="00835CFE" w:rsidRPr="0078768C">
        <w:rPr>
          <w:rFonts w:ascii="Trebuchet MS" w:hAnsi="Trebuchet MS"/>
          <w:color w:val="auto"/>
          <w:sz w:val="20"/>
        </w:rPr>
        <w:t xml:space="preserve">Led efforts to monetize existing applications </w:t>
      </w:r>
      <w:r w:rsidR="00AA1F2F" w:rsidRPr="0078768C">
        <w:rPr>
          <w:rFonts w:ascii="Trebuchet MS" w:hAnsi="Trebuchet MS"/>
          <w:color w:val="auto"/>
          <w:sz w:val="20"/>
        </w:rPr>
        <w:t xml:space="preserve">through </w:t>
      </w:r>
      <w:r w:rsidR="00835CFE" w:rsidRPr="0078768C">
        <w:rPr>
          <w:rFonts w:ascii="Trebuchet MS" w:hAnsi="Trebuchet MS"/>
          <w:color w:val="auto"/>
          <w:sz w:val="20"/>
        </w:rPr>
        <w:t>display adverti</w:t>
      </w:r>
      <w:r w:rsidR="00AA1F2F" w:rsidRPr="0078768C">
        <w:rPr>
          <w:rFonts w:ascii="Trebuchet MS" w:hAnsi="Trebuchet MS"/>
          <w:color w:val="auto"/>
          <w:sz w:val="20"/>
        </w:rPr>
        <w:t>sing, paid search and ecommerce/</w:t>
      </w:r>
      <w:r w:rsidR="00835CFE" w:rsidRPr="0078768C">
        <w:rPr>
          <w:rFonts w:ascii="Trebuchet MS" w:hAnsi="Trebuchet MS"/>
          <w:color w:val="auto"/>
          <w:sz w:val="20"/>
        </w:rPr>
        <w:t>subscription mo</w:t>
      </w:r>
      <w:r w:rsidR="00AA1F2F" w:rsidRPr="0078768C">
        <w:rPr>
          <w:rFonts w:ascii="Trebuchet MS" w:hAnsi="Trebuchet MS"/>
          <w:color w:val="auto"/>
          <w:sz w:val="20"/>
        </w:rPr>
        <w:t xml:space="preserve">dels.  </w:t>
      </w:r>
      <w:r w:rsidR="00835CFE" w:rsidRPr="0078768C">
        <w:rPr>
          <w:rFonts w:ascii="Trebuchet MS" w:hAnsi="Trebuchet MS"/>
          <w:color w:val="auto"/>
          <w:sz w:val="20"/>
        </w:rPr>
        <w:t>Provided technical due diligence and integration of newly acqui</w:t>
      </w:r>
      <w:r w:rsidR="003D76F6" w:rsidRPr="0078768C">
        <w:rPr>
          <w:rFonts w:ascii="Trebuchet MS" w:hAnsi="Trebuchet MS"/>
          <w:color w:val="auto"/>
          <w:sz w:val="20"/>
        </w:rPr>
        <w:t>red companies.</w:t>
      </w:r>
      <w:r w:rsidR="00517999" w:rsidRPr="0078768C">
        <w:rPr>
          <w:rFonts w:ascii="Trebuchet MS" w:hAnsi="Trebuchet MS"/>
          <w:color w:val="auto"/>
          <w:sz w:val="20"/>
        </w:rPr>
        <w:t xml:space="preserve">  Reported to CTO.</w:t>
      </w:r>
    </w:p>
    <w:p w14:paraId="492FD533" w14:textId="77777777" w:rsidR="007423BF" w:rsidRPr="0078768C" w:rsidRDefault="003D76F6" w:rsidP="007423BF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>Successfully managed outsourcing of design, development and quality assurance across multiple global locations (US</w:t>
      </w:r>
      <w:r w:rsidR="00517999" w:rsidRPr="0078768C">
        <w:rPr>
          <w:rFonts w:ascii="Trebuchet MS" w:hAnsi="Trebuchet MS"/>
          <w:color w:val="auto"/>
          <w:sz w:val="20"/>
        </w:rPr>
        <w:t>A - Cleveland, Seattle, LA</w:t>
      </w:r>
      <w:r w:rsidR="007423BF" w:rsidRPr="0078768C">
        <w:rPr>
          <w:rFonts w:ascii="Trebuchet MS" w:hAnsi="Trebuchet MS"/>
          <w:color w:val="auto"/>
          <w:sz w:val="20"/>
        </w:rPr>
        <w:t>; Russia;</w:t>
      </w:r>
      <w:r w:rsidRPr="0078768C">
        <w:rPr>
          <w:rFonts w:ascii="Trebuchet MS" w:hAnsi="Trebuchet MS"/>
          <w:color w:val="auto"/>
          <w:sz w:val="20"/>
        </w:rPr>
        <w:t xml:space="preserve"> India).</w:t>
      </w:r>
    </w:p>
    <w:p w14:paraId="4B12EAAE" w14:textId="77777777" w:rsidR="007423BF" w:rsidRPr="0078768C" w:rsidRDefault="00CA22BA" w:rsidP="007423BF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 xml:space="preserve">Launched Kiwee.com, a social media web </w:t>
      </w:r>
      <w:r w:rsidR="007423BF" w:rsidRPr="0078768C">
        <w:rPr>
          <w:rFonts w:ascii="Trebuchet MS" w:hAnsi="Trebuchet MS"/>
          <w:color w:val="auto"/>
          <w:sz w:val="20"/>
        </w:rPr>
        <w:t>site, which</w:t>
      </w:r>
      <w:r w:rsidRPr="0078768C">
        <w:rPr>
          <w:rFonts w:ascii="Trebuchet MS" w:hAnsi="Trebuchet MS"/>
          <w:color w:val="auto"/>
          <w:sz w:val="20"/>
        </w:rPr>
        <w:t xml:space="preserve"> attracted over 12 million monthly unique visitors and </w:t>
      </w:r>
      <w:proofErr w:type="gramStart"/>
      <w:r w:rsidRPr="0078768C">
        <w:rPr>
          <w:rFonts w:ascii="Trebuchet MS" w:hAnsi="Trebuchet MS"/>
          <w:color w:val="auto"/>
          <w:sz w:val="20"/>
        </w:rPr>
        <w:t>110 million page</w:t>
      </w:r>
      <w:proofErr w:type="gramEnd"/>
      <w:r w:rsidRPr="0078768C">
        <w:rPr>
          <w:rFonts w:ascii="Trebuchet MS" w:hAnsi="Trebuchet MS"/>
          <w:color w:val="auto"/>
          <w:sz w:val="20"/>
        </w:rPr>
        <w:t xml:space="preserve"> views per month</w:t>
      </w:r>
      <w:r w:rsidR="00517999" w:rsidRPr="0078768C">
        <w:rPr>
          <w:rFonts w:ascii="Trebuchet MS" w:hAnsi="Trebuchet MS"/>
          <w:color w:val="auto"/>
          <w:sz w:val="20"/>
        </w:rPr>
        <w:t>.</w:t>
      </w:r>
      <w:r w:rsidR="007423BF" w:rsidRPr="0078768C">
        <w:rPr>
          <w:rFonts w:ascii="Trebuchet MS" w:hAnsi="Trebuchet MS"/>
          <w:color w:val="auto"/>
          <w:sz w:val="20"/>
        </w:rPr>
        <w:t xml:space="preserve">  </w:t>
      </w:r>
      <w:r w:rsidR="007423BF" w:rsidRPr="0078768C">
        <w:rPr>
          <w:rFonts w:ascii="Trebuchet MS" w:hAnsi="Trebuchet MS" w:cs="Arial"/>
          <w:sz w:val="20"/>
        </w:rPr>
        <w:t>Led design and implementation of Kiwee brow</w:t>
      </w:r>
      <w:r w:rsidR="00E05A33">
        <w:rPr>
          <w:rFonts w:ascii="Trebuchet MS" w:hAnsi="Trebuchet MS" w:cs="Arial"/>
          <w:sz w:val="20"/>
        </w:rPr>
        <w:t>ser toolbar</w:t>
      </w:r>
      <w:r w:rsidR="007423BF" w:rsidRPr="0078768C">
        <w:rPr>
          <w:rFonts w:ascii="Trebuchet MS" w:hAnsi="Trebuchet MS" w:cs="Arial"/>
          <w:sz w:val="20"/>
        </w:rPr>
        <w:t xml:space="preserve"> and instant messaging chat bar (Yahoo, AIM, MSN).</w:t>
      </w:r>
    </w:p>
    <w:p w14:paraId="2FC1F74B" w14:textId="77777777" w:rsidR="003D76F6" w:rsidRPr="0078768C" w:rsidRDefault="00584F55" w:rsidP="007423BF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>
        <w:rPr>
          <w:rFonts w:ascii="Trebuchet MS" w:hAnsi="Trebuchet MS"/>
          <w:color w:val="auto"/>
          <w:sz w:val="20"/>
        </w:rPr>
        <w:t>Headed</w:t>
      </w:r>
      <w:r w:rsidR="003D76F6" w:rsidRPr="0078768C">
        <w:rPr>
          <w:rFonts w:ascii="Trebuchet MS" w:hAnsi="Trebuchet MS"/>
          <w:color w:val="auto"/>
          <w:sz w:val="20"/>
        </w:rPr>
        <w:t xml:space="preserve"> AGI's mobile </w:t>
      </w:r>
      <w:r w:rsidR="0078768C">
        <w:rPr>
          <w:rFonts w:ascii="Trebuchet MS" w:hAnsi="Trebuchet MS"/>
          <w:color w:val="auto"/>
          <w:sz w:val="20"/>
        </w:rPr>
        <w:t>development</w:t>
      </w:r>
      <w:r w:rsidR="002451EA" w:rsidRPr="0078768C">
        <w:rPr>
          <w:rFonts w:ascii="Trebuchet MS" w:hAnsi="Trebuchet MS"/>
          <w:color w:val="auto"/>
          <w:sz w:val="20"/>
        </w:rPr>
        <w:t>,</w:t>
      </w:r>
      <w:r w:rsidR="0078768C">
        <w:rPr>
          <w:rFonts w:ascii="Trebuchet MS" w:hAnsi="Trebuchet MS"/>
          <w:color w:val="auto"/>
          <w:sz w:val="20"/>
        </w:rPr>
        <w:t xml:space="preserve"> managing </w:t>
      </w:r>
      <w:r w:rsidR="007423BF" w:rsidRPr="0078768C">
        <w:rPr>
          <w:rFonts w:ascii="Trebuchet MS" w:hAnsi="Trebuchet MS"/>
          <w:color w:val="auto"/>
          <w:sz w:val="20"/>
        </w:rPr>
        <w:t>applications</w:t>
      </w:r>
      <w:r w:rsidR="0000072D" w:rsidRPr="0078768C">
        <w:rPr>
          <w:rFonts w:ascii="Trebuchet MS" w:hAnsi="Trebuchet MS"/>
          <w:color w:val="auto"/>
          <w:sz w:val="20"/>
        </w:rPr>
        <w:t xml:space="preserve"> and distribution of mobile content (ringtones, wallpapers)</w:t>
      </w:r>
      <w:r w:rsidR="007423BF" w:rsidRPr="0078768C">
        <w:rPr>
          <w:rFonts w:ascii="Trebuchet MS" w:hAnsi="Trebuchet MS"/>
          <w:color w:val="auto"/>
          <w:sz w:val="20"/>
        </w:rPr>
        <w:t xml:space="preserve"> for </w:t>
      </w:r>
      <w:r w:rsidR="003D76F6" w:rsidRPr="0078768C">
        <w:rPr>
          <w:rFonts w:ascii="Trebuchet MS" w:hAnsi="Trebuchet MS"/>
          <w:color w:val="auto"/>
          <w:sz w:val="20"/>
        </w:rPr>
        <w:t>Sports Illustr</w:t>
      </w:r>
      <w:r w:rsidR="0000072D" w:rsidRPr="0078768C">
        <w:rPr>
          <w:rFonts w:ascii="Trebuchet MS" w:hAnsi="Trebuchet MS"/>
          <w:color w:val="auto"/>
          <w:sz w:val="20"/>
        </w:rPr>
        <w:t xml:space="preserve">ated, </w:t>
      </w:r>
      <w:r w:rsidR="007423BF" w:rsidRPr="0078768C">
        <w:rPr>
          <w:rFonts w:ascii="Trebuchet MS" w:hAnsi="Trebuchet MS"/>
          <w:color w:val="auto"/>
          <w:sz w:val="20"/>
        </w:rPr>
        <w:t>MidiRingTones</w:t>
      </w:r>
      <w:r w:rsidR="0000072D" w:rsidRPr="0078768C">
        <w:rPr>
          <w:rFonts w:ascii="Trebuchet MS" w:hAnsi="Trebuchet MS"/>
          <w:color w:val="auto"/>
          <w:sz w:val="20"/>
        </w:rPr>
        <w:t>, Univision and DefJam</w:t>
      </w:r>
      <w:r w:rsidR="003D76F6" w:rsidRPr="0078768C">
        <w:rPr>
          <w:rFonts w:ascii="Trebuchet MS" w:hAnsi="Trebuchet MS"/>
          <w:color w:val="auto"/>
          <w:sz w:val="20"/>
        </w:rPr>
        <w:t>.</w:t>
      </w:r>
    </w:p>
    <w:p w14:paraId="3F38C92B" w14:textId="77777777" w:rsidR="008259D2" w:rsidRPr="0078768C" w:rsidRDefault="008259D2" w:rsidP="00795F86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>2007</w:t>
      </w:r>
      <w:r w:rsidR="00CA22BA" w:rsidRPr="0078768C">
        <w:rPr>
          <w:rFonts w:ascii="Trebuchet MS" w:hAnsi="Trebuchet MS"/>
          <w:color w:val="auto"/>
          <w:sz w:val="20"/>
        </w:rPr>
        <w:t xml:space="preserve"> </w:t>
      </w:r>
      <w:r w:rsidRPr="0078768C">
        <w:rPr>
          <w:rFonts w:ascii="Trebuchet MS" w:hAnsi="Trebuchet MS"/>
          <w:color w:val="auto"/>
          <w:sz w:val="20"/>
        </w:rPr>
        <w:t>Chairman'</w:t>
      </w:r>
      <w:r w:rsidR="00CA22BA" w:rsidRPr="0078768C">
        <w:rPr>
          <w:rFonts w:ascii="Trebuchet MS" w:hAnsi="Trebuchet MS"/>
          <w:color w:val="auto"/>
          <w:sz w:val="20"/>
        </w:rPr>
        <w:t xml:space="preserve">s Award Nominee for Innovation, </w:t>
      </w:r>
      <w:r w:rsidRPr="0078768C">
        <w:rPr>
          <w:rFonts w:ascii="Trebuchet MS" w:hAnsi="Trebuchet MS"/>
          <w:color w:val="auto"/>
          <w:sz w:val="20"/>
        </w:rPr>
        <w:t>American Greetings.</w:t>
      </w:r>
    </w:p>
    <w:p w14:paraId="008A570F" w14:textId="77777777" w:rsidR="00CA22BA" w:rsidRPr="0078768C" w:rsidRDefault="00CA22BA" w:rsidP="00CA22BA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 xml:space="preserve">2006 1st Place Winner for </w:t>
      </w:r>
      <w:r w:rsidR="008259D2" w:rsidRPr="0078768C">
        <w:rPr>
          <w:rFonts w:ascii="Trebuchet MS" w:hAnsi="Trebuchet MS"/>
          <w:color w:val="auto"/>
          <w:sz w:val="20"/>
        </w:rPr>
        <w:t>CTIA: The Wireless Association Technology Marketing Award.</w:t>
      </w:r>
    </w:p>
    <w:p w14:paraId="563A8528" w14:textId="77777777" w:rsidR="00F8299F" w:rsidRPr="0078768C" w:rsidRDefault="00773343" w:rsidP="00F8299F">
      <w:pPr>
        <w:tabs>
          <w:tab w:val="right" w:pos="10800"/>
        </w:tabs>
        <w:spacing w:before="80"/>
        <w:rPr>
          <w:rFonts w:ascii="Trebuchet MS" w:hAnsi="Trebuchet MS"/>
          <w:color w:val="auto"/>
          <w:sz w:val="22"/>
          <w:szCs w:val="22"/>
        </w:rPr>
      </w:pPr>
      <w:r w:rsidRPr="0078768C">
        <w:rPr>
          <w:rFonts w:ascii="Trebuchet MS" w:hAnsi="Trebuchet MS"/>
          <w:b/>
          <w:smallCaps/>
          <w:color w:val="auto"/>
          <w:sz w:val="22"/>
          <w:szCs w:val="22"/>
        </w:rPr>
        <w:t>Team Lead</w:t>
      </w:r>
      <w:r w:rsidR="00F8299F" w:rsidRPr="0078768C">
        <w:rPr>
          <w:rFonts w:ascii="Trebuchet MS" w:hAnsi="Trebuchet MS"/>
          <w:b/>
          <w:smallCaps/>
          <w:color w:val="auto"/>
          <w:sz w:val="22"/>
          <w:szCs w:val="22"/>
        </w:rPr>
        <w:t xml:space="preserve"> – AG Ventures</w:t>
      </w:r>
      <w:r w:rsidR="00F8299F" w:rsidRPr="0078768C">
        <w:rPr>
          <w:rFonts w:ascii="Trebuchet MS" w:hAnsi="Trebuchet MS"/>
          <w:b/>
          <w:smallCaps/>
          <w:color w:val="auto"/>
          <w:sz w:val="22"/>
        </w:rPr>
        <w:tab/>
      </w:r>
      <w:r w:rsidR="00F8299F" w:rsidRPr="0078768C">
        <w:rPr>
          <w:rFonts w:ascii="Trebuchet MS" w:hAnsi="Trebuchet MS"/>
          <w:color w:val="auto"/>
          <w:sz w:val="22"/>
          <w:szCs w:val="22"/>
        </w:rPr>
        <w:t>2004-2006</w:t>
      </w:r>
    </w:p>
    <w:p w14:paraId="1E133DE7" w14:textId="77777777" w:rsidR="00773343" w:rsidRPr="0078768C" w:rsidRDefault="00773343" w:rsidP="00773343">
      <w:pPr>
        <w:pStyle w:val="ListParagraph"/>
        <w:spacing w:before="60" w:after="60"/>
        <w:ind w:left="0"/>
        <w:rPr>
          <w:rFonts w:ascii="Trebuchet MS" w:hAnsi="Trebuchet MS"/>
          <w:color w:val="auto"/>
          <w:sz w:val="20"/>
        </w:rPr>
      </w:pPr>
      <w:r w:rsidRPr="004B6B39">
        <w:rPr>
          <w:rFonts w:ascii="Trebuchet MS" w:hAnsi="Trebuchet MS"/>
          <w:sz w:val="20"/>
        </w:rPr>
        <w:t>Managed</w:t>
      </w:r>
      <w:r w:rsidRPr="0078768C">
        <w:rPr>
          <w:rFonts w:ascii="Trebuchet MS" w:hAnsi="Trebuchet MS"/>
          <w:color w:val="auto"/>
          <w:sz w:val="20"/>
        </w:rPr>
        <w:t xml:space="preserve"> innovation team of developers and quality assurance specialists focused on delivering new products in social media, mobile, distributed desktop applications and international e-commerce.  </w:t>
      </w:r>
      <w:proofErr w:type="gramStart"/>
      <w:r w:rsidRPr="0078768C">
        <w:rPr>
          <w:rFonts w:ascii="Trebuchet MS" w:hAnsi="Trebuchet MS"/>
          <w:color w:val="auto"/>
          <w:sz w:val="20"/>
        </w:rPr>
        <w:t>Reported</w:t>
      </w:r>
      <w:proofErr w:type="gramEnd"/>
      <w:r w:rsidRPr="0078768C">
        <w:rPr>
          <w:rFonts w:ascii="Trebuchet MS" w:hAnsi="Trebuchet MS"/>
          <w:color w:val="auto"/>
          <w:sz w:val="20"/>
        </w:rPr>
        <w:t xml:space="preserve"> to Director of AG Ventures.</w:t>
      </w:r>
    </w:p>
    <w:p w14:paraId="633A9B36" w14:textId="77777777" w:rsidR="00CA22BA" w:rsidRPr="0078768C" w:rsidRDefault="00B71941" w:rsidP="00CA22BA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 xml:space="preserve">Responsible for </w:t>
      </w:r>
      <w:r w:rsidR="00CA22BA" w:rsidRPr="0078768C">
        <w:rPr>
          <w:rFonts w:ascii="Trebuchet MS" w:hAnsi="Trebuchet MS"/>
          <w:color w:val="auto"/>
          <w:sz w:val="20"/>
        </w:rPr>
        <w:t>development and quality assurance across 23 web and mobile applications in 15 countries and 11 languages.</w:t>
      </w:r>
    </w:p>
    <w:p w14:paraId="5A614DB8" w14:textId="77777777" w:rsidR="00D54535" w:rsidRPr="0078768C" w:rsidRDefault="00D54535" w:rsidP="00D54535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>Implemented new international E-card sites in partnership with AOL UK and NineMSN Australia.</w:t>
      </w:r>
    </w:p>
    <w:p w14:paraId="61EF6349" w14:textId="77777777" w:rsidR="00CA22BA" w:rsidRPr="0078768C" w:rsidRDefault="00CA22BA" w:rsidP="00CA22BA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 xml:space="preserve">Partnered with Microsoft to monetize AGI's personal expression content over Microsoft's Instant Messaging platform, garnering an average of 22 million unique monthly visitors, </w:t>
      </w:r>
      <w:proofErr w:type="gramStart"/>
      <w:r w:rsidRPr="0078768C">
        <w:rPr>
          <w:rFonts w:ascii="Trebuchet MS" w:hAnsi="Trebuchet MS"/>
          <w:color w:val="auto"/>
          <w:sz w:val="20"/>
        </w:rPr>
        <w:t>4.5 billion page</w:t>
      </w:r>
      <w:proofErr w:type="gramEnd"/>
      <w:r w:rsidRPr="0078768C">
        <w:rPr>
          <w:rFonts w:ascii="Trebuchet MS" w:hAnsi="Trebuchet MS"/>
          <w:color w:val="auto"/>
          <w:sz w:val="20"/>
        </w:rPr>
        <w:t xml:space="preserve"> views and over 300 million downloads. </w:t>
      </w:r>
    </w:p>
    <w:p w14:paraId="37C0C063" w14:textId="77777777" w:rsidR="003D76F6" w:rsidRPr="0078768C" w:rsidRDefault="003D76F6" w:rsidP="003D76F6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>Created Micropayment system to support online purchase via credit card, SMS, w-HA</w:t>
      </w:r>
      <w:r w:rsidR="00E85DB0" w:rsidRPr="0078768C">
        <w:rPr>
          <w:rFonts w:ascii="Trebuchet MS" w:hAnsi="Trebuchet MS"/>
          <w:color w:val="auto"/>
          <w:sz w:val="20"/>
        </w:rPr>
        <w:t xml:space="preserve"> and </w:t>
      </w:r>
      <w:r w:rsidRPr="0078768C">
        <w:rPr>
          <w:rFonts w:ascii="Trebuchet MS" w:hAnsi="Trebuchet MS"/>
          <w:color w:val="auto"/>
          <w:sz w:val="20"/>
        </w:rPr>
        <w:t>IVR in 7 local currencies.</w:t>
      </w:r>
    </w:p>
    <w:p w14:paraId="78A159C6" w14:textId="77777777" w:rsidR="00CA22BA" w:rsidRPr="0078768C" w:rsidRDefault="00CA22BA" w:rsidP="00CA22BA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lastRenderedPageBreak/>
        <w:t>2005 Chairman's Award Nominee for Innovation, American Greetings.</w:t>
      </w:r>
    </w:p>
    <w:p w14:paraId="60FDE987" w14:textId="77777777" w:rsidR="00CA22BA" w:rsidRPr="0078768C" w:rsidRDefault="00CA22BA" w:rsidP="00FB2DC0">
      <w:pPr>
        <w:tabs>
          <w:tab w:val="right" w:pos="10800"/>
        </w:tabs>
        <w:spacing w:before="80"/>
        <w:rPr>
          <w:rFonts w:ascii="Trebuchet MS" w:hAnsi="Trebuchet MS"/>
          <w:b/>
          <w:smallCaps/>
          <w:color w:val="auto"/>
          <w:sz w:val="16"/>
          <w:szCs w:val="16"/>
        </w:rPr>
      </w:pPr>
    </w:p>
    <w:p w14:paraId="07F4CFC4" w14:textId="77777777" w:rsidR="008259D2" w:rsidRPr="0078768C" w:rsidRDefault="00584F55" w:rsidP="00FB2DC0">
      <w:pPr>
        <w:tabs>
          <w:tab w:val="right" w:pos="10800"/>
        </w:tabs>
        <w:spacing w:before="80"/>
        <w:rPr>
          <w:rFonts w:ascii="Trebuchet MS" w:hAnsi="Trebuchet MS"/>
          <w:b/>
          <w:smallCaps/>
          <w:color w:val="auto"/>
        </w:rPr>
      </w:pPr>
      <w:r>
        <w:rPr>
          <w:rFonts w:ascii="Trebuchet MS" w:hAnsi="Trebuchet MS"/>
          <w:b/>
          <w:smallCaps/>
          <w:color w:val="auto"/>
        </w:rPr>
        <w:t>Tangled</w:t>
      </w:r>
      <w:r w:rsidR="00B42A6D">
        <w:rPr>
          <w:rFonts w:ascii="Trebuchet MS" w:hAnsi="Trebuchet MS"/>
          <w:b/>
          <w:smallCaps/>
          <w:color w:val="auto"/>
        </w:rPr>
        <w:t xml:space="preserve"> </w:t>
      </w:r>
      <w:r>
        <w:rPr>
          <w:rFonts w:ascii="Trebuchet MS" w:hAnsi="Trebuchet MS"/>
          <w:b/>
          <w:smallCaps/>
          <w:color w:val="auto"/>
        </w:rPr>
        <w:t>Web</w:t>
      </w:r>
      <w:r w:rsidR="00B42A6D">
        <w:rPr>
          <w:rFonts w:ascii="Trebuchet MS" w:hAnsi="Trebuchet MS"/>
          <w:b/>
          <w:smallCaps/>
          <w:color w:val="auto"/>
        </w:rPr>
        <w:t xml:space="preserve"> </w:t>
      </w:r>
      <w:r>
        <w:rPr>
          <w:rFonts w:ascii="Trebuchet MS" w:hAnsi="Trebuchet MS"/>
          <w:b/>
          <w:smallCaps/>
          <w:color w:val="auto"/>
        </w:rPr>
        <w:t>Technologies</w:t>
      </w:r>
      <w:r w:rsidR="008259D2" w:rsidRPr="0078768C">
        <w:rPr>
          <w:rFonts w:ascii="Trebuchet MS" w:hAnsi="Trebuchet MS"/>
          <w:b/>
          <w:smallCaps/>
          <w:color w:val="auto"/>
        </w:rPr>
        <w:t xml:space="preserve"> </w:t>
      </w:r>
      <w:r w:rsidR="008259D2" w:rsidRPr="0078768C">
        <w:rPr>
          <w:rFonts w:ascii="Trebuchet MS" w:hAnsi="Trebuchet MS"/>
          <w:color w:val="auto"/>
          <w:sz w:val="20"/>
          <w:szCs w:val="20"/>
        </w:rPr>
        <w:t>– Winnipeg, Manitoba</w:t>
      </w:r>
      <w:r w:rsidR="002000D8" w:rsidRPr="0078768C">
        <w:rPr>
          <w:rFonts w:ascii="Trebuchet MS" w:hAnsi="Trebuchet MS"/>
          <w:color w:val="auto"/>
          <w:sz w:val="20"/>
          <w:szCs w:val="20"/>
        </w:rPr>
        <w:t>, Canada</w:t>
      </w:r>
      <w:r w:rsidR="008259D2" w:rsidRPr="0078768C">
        <w:rPr>
          <w:rFonts w:ascii="Trebuchet MS" w:hAnsi="Trebuchet MS"/>
          <w:b/>
          <w:smallCaps/>
          <w:color w:val="auto"/>
        </w:rPr>
        <w:tab/>
        <w:t>2002-2004</w:t>
      </w:r>
    </w:p>
    <w:p w14:paraId="55D33F02" w14:textId="77777777" w:rsidR="008259D2" w:rsidRPr="0078768C" w:rsidRDefault="00E50670" w:rsidP="00651ADB">
      <w:pPr>
        <w:tabs>
          <w:tab w:val="right" w:pos="10492"/>
        </w:tabs>
        <w:spacing w:before="80"/>
        <w:jc w:val="both"/>
        <w:rPr>
          <w:rFonts w:ascii="Trebuchet MS" w:hAnsi="Trebuchet MS"/>
          <w:i/>
          <w:color w:val="auto"/>
          <w:sz w:val="20"/>
          <w:szCs w:val="20"/>
        </w:rPr>
      </w:pPr>
      <w:r w:rsidRPr="00E50670">
        <w:rPr>
          <w:rFonts w:ascii="Trebuchet MS" w:hAnsi="Trebuchet MS"/>
          <w:i/>
          <w:color w:val="auto"/>
          <w:sz w:val="20"/>
          <w:szCs w:val="20"/>
        </w:rPr>
        <w:t>Established</w:t>
      </w:r>
      <w:r w:rsidR="008259D2" w:rsidRPr="00E50670">
        <w:rPr>
          <w:rFonts w:ascii="Trebuchet MS" w:hAnsi="Trebuchet MS"/>
          <w:i/>
          <w:color w:val="auto"/>
          <w:sz w:val="20"/>
          <w:szCs w:val="20"/>
        </w:rPr>
        <w:t xml:space="preserve"> </w:t>
      </w:r>
      <w:r w:rsidR="008259D2" w:rsidRPr="0078768C">
        <w:rPr>
          <w:rFonts w:ascii="Trebuchet MS" w:hAnsi="Trebuchet MS"/>
          <w:i/>
          <w:color w:val="auto"/>
          <w:sz w:val="20"/>
          <w:szCs w:val="20"/>
        </w:rPr>
        <w:t xml:space="preserve">organization specializing in content </w:t>
      </w:r>
      <w:proofErr w:type="gramStart"/>
      <w:r w:rsidR="008259D2" w:rsidRPr="0078768C">
        <w:rPr>
          <w:rFonts w:ascii="Trebuchet MS" w:hAnsi="Trebuchet MS"/>
          <w:i/>
          <w:color w:val="auto"/>
          <w:sz w:val="20"/>
          <w:szCs w:val="20"/>
        </w:rPr>
        <w:t>management based</w:t>
      </w:r>
      <w:proofErr w:type="gramEnd"/>
      <w:r w:rsidR="008259D2" w:rsidRPr="0078768C">
        <w:rPr>
          <w:rFonts w:ascii="Trebuchet MS" w:hAnsi="Trebuchet MS"/>
          <w:i/>
          <w:color w:val="auto"/>
          <w:sz w:val="20"/>
          <w:szCs w:val="20"/>
        </w:rPr>
        <w:t xml:space="preserve"> marketing websites.</w:t>
      </w:r>
    </w:p>
    <w:p w14:paraId="24252165" w14:textId="77777777" w:rsidR="008259D2" w:rsidRPr="0078768C" w:rsidRDefault="00016DC8" w:rsidP="008259D2">
      <w:pPr>
        <w:tabs>
          <w:tab w:val="right" w:pos="10080"/>
        </w:tabs>
        <w:spacing w:before="80"/>
        <w:rPr>
          <w:rFonts w:ascii="Trebuchet MS" w:hAnsi="Trebuchet MS"/>
          <w:b/>
          <w:smallCaps/>
          <w:color w:val="auto"/>
          <w:sz w:val="22"/>
          <w:szCs w:val="22"/>
        </w:rPr>
      </w:pPr>
      <w:r w:rsidRPr="0078768C">
        <w:rPr>
          <w:rFonts w:ascii="Trebuchet MS" w:hAnsi="Trebuchet MS"/>
          <w:b/>
          <w:smallCaps/>
          <w:color w:val="auto"/>
          <w:sz w:val="22"/>
          <w:szCs w:val="22"/>
        </w:rPr>
        <w:t>Principal</w:t>
      </w:r>
    </w:p>
    <w:p w14:paraId="3F7EE839" w14:textId="77777777" w:rsidR="008259D2" w:rsidRPr="0078768C" w:rsidRDefault="008259D2" w:rsidP="008259D2">
      <w:pPr>
        <w:jc w:val="both"/>
        <w:rPr>
          <w:rFonts w:ascii="Trebuchet MS" w:hAnsi="Trebuchet MS"/>
          <w:color w:val="auto"/>
          <w:sz w:val="20"/>
          <w:szCs w:val="20"/>
        </w:rPr>
      </w:pPr>
      <w:r w:rsidRPr="0078768C">
        <w:rPr>
          <w:rFonts w:ascii="Trebuchet MS" w:hAnsi="Trebuchet MS"/>
          <w:color w:val="auto"/>
          <w:sz w:val="20"/>
          <w:szCs w:val="20"/>
        </w:rPr>
        <w:t xml:space="preserve">Responsible for </w:t>
      </w:r>
      <w:r w:rsidR="00491C95" w:rsidRPr="0078768C">
        <w:rPr>
          <w:rFonts w:ascii="Trebuchet MS" w:hAnsi="Trebuchet MS"/>
          <w:color w:val="auto"/>
          <w:sz w:val="20"/>
          <w:szCs w:val="20"/>
        </w:rPr>
        <w:t xml:space="preserve">business </w:t>
      </w:r>
      <w:r w:rsidR="002B68B4" w:rsidRPr="0078768C">
        <w:rPr>
          <w:rFonts w:ascii="Trebuchet MS" w:hAnsi="Trebuchet MS"/>
          <w:color w:val="auto"/>
          <w:sz w:val="20"/>
          <w:szCs w:val="20"/>
        </w:rPr>
        <w:t xml:space="preserve">strategy, business development </w:t>
      </w:r>
      <w:r w:rsidR="00491C95" w:rsidRPr="0078768C">
        <w:rPr>
          <w:rFonts w:ascii="Trebuchet MS" w:hAnsi="Trebuchet MS"/>
          <w:color w:val="auto"/>
          <w:sz w:val="20"/>
          <w:szCs w:val="20"/>
        </w:rPr>
        <w:t>and day-to-day operations</w:t>
      </w:r>
      <w:r w:rsidRPr="0078768C">
        <w:rPr>
          <w:rFonts w:ascii="Trebuchet MS" w:hAnsi="Trebuchet MS"/>
          <w:color w:val="auto"/>
          <w:sz w:val="20"/>
          <w:szCs w:val="20"/>
        </w:rPr>
        <w:t xml:space="preserve">.  </w:t>
      </w:r>
      <w:r w:rsidR="00491C95" w:rsidRPr="0078768C">
        <w:rPr>
          <w:rFonts w:ascii="Trebuchet MS" w:hAnsi="Trebuchet MS"/>
          <w:color w:val="auto"/>
          <w:sz w:val="20"/>
          <w:szCs w:val="20"/>
        </w:rPr>
        <w:t>Managed all as</w:t>
      </w:r>
      <w:r w:rsidR="002B68B4" w:rsidRPr="0078768C">
        <w:rPr>
          <w:rFonts w:ascii="Trebuchet MS" w:hAnsi="Trebuchet MS"/>
          <w:color w:val="auto"/>
          <w:sz w:val="20"/>
          <w:szCs w:val="20"/>
        </w:rPr>
        <w:t xml:space="preserve">pects of product development, </w:t>
      </w:r>
      <w:r w:rsidR="00FB741D" w:rsidRPr="00FB741D">
        <w:rPr>
          <w:rFonts w:ascii="Trebuchet MS" w:hAnsi="Trebuchet MS"/>
          <w:color w:val="auto"/>
          <w:sz w:val="20"/>
          <w:szCs w:val="20"/>
        </w:rPr>
        <w:t xml:space="preserve">increasing </w:t>
      </w:r>
      <w:r w:rsidR="002B68B4" w:rsidRPr="00FB741D">
        <w:rPr>
          <w:rFonts w:ascii="Trebuchet MS" w:hAnsi="Trebuchet MS"/>
          <w:color w:val="auto"/>
          <w:sz w:val="20"/>
          <w:szCs w:val="20"/>
        </w:rPr>
        <w:t xml:space="preserve">customer </w:t>
      </w:r>
      <w:r w:rsidR="00FB741D" w:rsidRPr="00FB741D">
        <w:rPr>
          <w:rFonts w:ascii="Trebuchet MS" w:hAnsi="Trebuchet MS"/>
          <w:color w:val="auto"/>
          <w:sz w:val="20"/>
          <w:szCs w:val="20"/>
        </w:rPr>
        <w:t>base</w:t>
      </w:r>
      <w:r w:rsidR="002B68B4" w:rsidRPr="00FB741D">
        <w:rPr>
          <w:rFonts w:ascii="Trebuchet MS" w:hAnsi="Trebuchet MS"/>
          <w:color w:val="auto"/>
          <w:sz w:val="20"/>
          <w:szCs w:val="20"/>
        </w:rPr>
        <w:t xml:space="preserve"> and</w:t>
      </w:r>
      <w:r w:rsidR="00FB741D">
        <w:rPr>
          <w:rFonts w:ascii="Trebuchet MS" w:hAnsi="Trebuchet MS"/>
          <w:color w:val="auto"/>
          <w:sz w:val="20"/>
          <w:szCs w:val="20"/>
        </w:rPr>
        <w:t xml:space="preserve"> </w:t>
      </w:r>
      <w:r w:rsidR="00AA5933">
        <w:rPr>
          <w:rFonts w:ascii="Trebuchet MS" w:hAnsi="Trebuchet MS"/>
          <w:color w:val="auto"/>
          <w:sz w:val="20"/>
          <w:szCs w:val="20"/>
        </w:rPr>
        <w:t>implementing</w:t>
      </w:r>
      <w:r w:rsidR="00491C95" w:rsidRPr="0078768C">
        <w:rPr>
          <w:rFonts w:ascii="Trebuchet MS" w:hAnsi="Trebuchet MS"/>
          <w:color w:val="auto"/>
          <w:sz w:val="20"/>
          <w:szCs w:val="20"/>
        </w:rPr>
        <w:t xml:space="preserve"> diverse d</w:t>
      </w:r>
      <w:r w:rsidR="002B68B4" w:rsidRPr="0078768C">
        <w:rPr>
          <w:rFonts w:ascii="Trebuchet MS" w:hAnsi="Trebuchet MS"/>
          <w:color w:val="auto"/>
          <w:sz w:val="20"/>
          <w:szCs w:val="20"/>
        </w:rPr>
        <w:t>atabase driven web</w:t>
      </w:r>
      <w:r w:rsidR="00491C95" w:rsidRPr="0078768C">
        <w:rPr>
          <w:rFonts w:ascii="Trebuchet MS" w:hAnsi="Trebuchet MS"/>
          <w:color w:val="auto"/>
          <w:sz w:val="20"/>
          <w:szCs w:val="20"/>
        </w:rPr>
        <w:t xml:space="preserve">sites.  Delivered </w:t>
      </w:r>
      <w:r w:rsidRPr="0078768C">
        <w:rPr>
          <w:rFonts w:ascii="Trebuchet MS" w:hAnsi="Trebuchet MS"/>
          <w:color w:val="auto"/>
          <w:sz w:val="20"/>
          <w:szCs w:val="20"/>
        </w:rPr>
        <w:t>online web analytics tools for reporting and</w:t>
      </w:r>
      <w:r w:rsidR="002B68B4" w:rsidRPr="0078768C">
        <w:rPr>
          <w:rFonts w:ascii="Trebuchet MS" w:hAnsi="Trebuchet MS"/>
          <w:color w:val="auto"/>
          <w:sz w:val="20"/>
          <w:szCs w:val="20"/>
        </w:rPr>
        <w:t xml:space="preserve"> performance monitoring</w:t>
      </w:r>
      <w:r w:rsidRPr="0078768C">
        <w:rPr>
          <w:rFonts w:ascii="Trebuchet MS" w:hAnsi="Trebuchet MS"/>
          <w:color w:val="auto"/>
          <w:sz w:val="20"/>
          <w:szCs w:val="20"/>
        </w:rPr>
        <w:t xml:space="preserve">. </w:t>
      </w:r>
      <w:r w:rsidR="00AA1F2F" w:rsidRPr="0078768C">
        <w:rPr>
          <w:rFonts w:ascii="Trebuchet MS" w:hAnsi="Trebuchet MS"/>
          <w:color w:val="auto"/>
          <w:sz w:val="20"/>
          <w:szCs w:val="20"/>
        </w:rPr>
        <w:t xml:space="preserve"> </w:t>
      </w:r>
      <w:r w:rsidRPr="0078768C">
        <w:rPr>
          <w:rFonts w:ascii="Trebuchet MS" w:hAnsi="Trebuchet MS"/>
          <w:color w:val="auto"/>
          <w:sz w:val="20"/>
          <w:szCs w:val="20"/>
        </w:rPr>
        <w:t>Outsourced web operations to 3rd party site administrators.</w:t>
      </w:r>
    </w:p>
    <w:p w14:paraId="029FA5F5" w14:textId="77777777" w:rsidR="008059B4" w:rsidRPr="0078768C" w:rsidRDefault="008059B4" w:rsidP="00795F86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>Successfully launched CMS-driven election websites for Winnipeg City Councilman and Winnipeg mayoral candidate which scaled to handle peak traffic during major media events leading up to Election Day.</w:t>
      </w:r>
    </w:p>
    <w:p w14:paraId="41AE53EA" w14:textId="77777777" w:rsidR="008059B4" w:rsidRDefault="008059B4" w:rsidP="00795F86">
      <w:pPr>
        <w:pStyle w:val="ListParagraph"/>
        <w:numPr>
          <w:ilvl w:val="0"/>
          <w:numId w:val="5"/>
        </w:numPr>
        <w:spacing w:before="60" w:after="60"/>
        <w:ind w:hanging="360"/>
        <w:rPr>
          <w:rFonts w:ascii="Trebuchet MS" w:hAnsi="Trebuchet MS"/>
          <w:color w:val="auto"/>
          <w:sz w:val="20"/>
        </w:rPr>
      </w:pPr>
      <w:r w:rsidRPr="0078768C">
        <w:rPr>
          <w:rFonts w:ascii="Trebuchet MS" w:hAnsi="Trebuchet MS"/>
          <w:color w:val="auto"/>
          <w:sz w:val="20"/>
        </w:rPr>
        <w:t>Designed and implemented various local restaurant websites.</w:t>
      </w:r>
    </w:p>
    <w:p w14:paraId="57D5FC6B" w14:textId="77777777" w:rsidR="00F07B9E" w:rsidRDefault="00F07B9E" w:rsidP="00F07B9E">
      <w:pPr>
        <w:pStyle w:val="ListParagraph"/>
        <w:spacing w:before="60" w:after="60"/>
        <w:rPr>
          <w:rFonts w:ascii="Trebuchet MS" w:hAnsi="Trebuchet MS"/>
          <w:color w:val="auto"/>
          <w:sz w:val="20"/>
        </w:rPr>
      </w:pPr>
    </w:p>
    <w:p w14:paraId="47417F7E" w14:textId="77777777" w:rsidR="00F07B9E" w:rsidRPr="0078768C" w:rsidRDefault="00F07B9E" w:rsidP="00F07B9E">
      <w:pPr>
        <w:jc w:val="center"/>
        <w:rPr>
          <w:rFonts w:ascii="Trebuchet MS" w:hAnsi="Trebuchet MS" w:cs="Tahoma"/>
          <w:color w:val="auto"/>
          <w:sz w:val="20"/>
          <w:szCs w:val="19"/>
        </w:rPr>
      </w:pPr>
      <w:r w:rsidRPr="0078768C">
        <w:rPr>
          <w:rFonts w:ascii="Trebuchet MS" w:hAnsi="Trebuchet MS" w:cs="Tahoma"/>
          <w:color w:val="auto"/>
          <w:sz w:val="20"/>
          <w:szCs w:val="19"/>
        </w:rPr>
        <w:t>Systems Analyst - TEKsystems: Harley Davidson Dealer Systems – Cleveland, Ohio</w:t>
      </w:r>
    </w:p>
    <w:p w14:paraId="36C4F0D2" w14:textId="77777777" w:rsidR="00F07B9E" w:rsidRPr="0078768C" w:rsidRDefault="00F07B9E" w:rsidP="00F07B9E">
      <w:pPr>
        <w:jc w:val="center"/>
        <w:rPr>
          <w:rFonts w:ascii="Trebuchet MS" w:hAnsi="Trebuchet MS" w:cs="Tahoma"/>
          <w:color w:val="auto"/>
          <w:sz w:val="20"/>
          <w:szCs w:val="19"/>
        </w:rPr>
      </w:pPr>
      <w:r w:rsidRPr="0078768C">
        <w:rPr>
          <w:rFonts w:ascii="Trebuchet MS" w:hAnsi="Trebuchet MS" w:cs="Tahoma"/>
          <w:color w:val="auto"/>
          <w:sz w:val="20"/>
          <w:szCs w:val="19"/>
        </w:rPr>
        <w:t>UNIX Systems Programming Teaching System – University of Windsor – Windsor, Ontario, Canada</w:t>
      </w:r>
    </w:p>
    <w:p w14:paraId="3C577F48" w14:textId="77777777" w:rsidR="00E11DDB" w:rsidRPr="00E11DDB" w:rsidRDefault="00F07B9E" w:rsidP="00E11DDB">
      <w:pPr>
        <w:jc w:val="center"/>
        <w:rPr>
          <w:rFonts w:ascii="Trebuchet MS" w:hAnsi="Trebuchet MS" w:cs="Tahoma"/>
          <w:sz w:val="20"/>
          <w:szCs w:val="19"/>
        </w:rPr>
      </w:pPr>
      <w:r w:rsidRPr="0078768C">
        <w:rPr>
          <w:rFonts w:ascii="Trebuchet MS" w:hAnsi="Trebuchet MS" w:cs="Tahoma"/>
          <w:sz w:val="20"/>
          <w:szCs w:val="19"/>
        </w:rPr>
        <w:t xml:space="preserve">Promotion Coordinator, Entertainment - Manitoba Lotteries </w:t>
      </w:r>
    </w:p>
    <w:p w14:paraId="03BAC294" w14:textId="77777777" w:rsidR="00E11DDB" w:rsidRDefault="00E11DDB" w:rsidP="00E11DDB">
      <w:pPr>
        <w:jc w:val="center"/>
        <w:rPr>
          <w:rFonts w:ascii="Trebuchet MS" w:hAnsi="Trebuchet MS"/>
          <w:color w:val="auto"/>
          <w:sz w:val="20"/>
          <w:szCs w:val="20"/>
        </w:rPr>
      </w:pPr>
    </w:p>
    <w:p w14:paraId="2EC75DF1" w14:textId="77777777" w:rsidR="00E11DDB" w:rsidRPr="0078768C" w:rsidRDefault="00E11DDB" w:rsidP="00E11DDB">
      <w:pPr>
        <w:pStyle w:val="ListParagraph"/>
        <w:pBdr>
          <w:top w:val="single" w:sz="4" w:space="1" w:color="auto"/>
          <w:bottom w:val="single" w:sz="4" w:space="1" w:color="auto"/>
        </w:pBdr>
        <w:shd w:val="clear" w:color="auto" w:fill="D9D9D9"/>
        <w:tabs>
          <w:tab w:val="left" w:pos="360"/>
        </w:tabs>
        <w:spacing w:before="60" w:after="60"/>
        <w:ind w:left="0"/>
        <w:jc w:val="center"/>
        <w:rPr>
          <w:rFonts w:ascii="Trebuchet MS" w:hAnsi="Trebuchet MS"/>
          <w:color w:val="auto"/>
        </w:rPr>
      </w:pPr>
      <w:r>
        <w:rPr>
          <w:rFonts w:ascii="Trebuchet MS" w:hAnsi="Trebuchet MS"/>
          <w:color w:val="auto"/>
        </w:rPr>
        <w:t>BOARD, ADVISORY &amp; COMMUNITY LEADERSHIP</w:t>
      </w:r>
    </w:p>
    <w:p w14:paraId="316BA68A" w14:textId="77777777" w:rsidR="00E11DDB" w:rsidRDefault="00E11DDB" w:rsidP="00E11DDB">
      <w:pPr>
        <w:tabs>
          <w:tab w:val="right" w:pos="10800"/>
        </w:tabs>
        <w:spacing w:before="80"/>
        <w:rPr>
          <w:rFonts w:ascii="Trebuchet MS" w:hAnsi="Trebuchet MS"/>
          <w:b/>
          <w:smallCaps/>
          <w:color w:val="auto"/>
        </w:rPr>
      </w:pPr>
      <w:r>
        <w:rPr>
          <w:rFonts w:ascii="Trebuchet MS" w:hAnsi="Trebuchet MS"/>
          <w:b/>
          <w:smallCaps/>
          <w:color w:val="auto"/>
        </w:rPr>
        <w:t>Board Director - OEC India Services Private Limited</w:t>
      </w:r>
      <w:r w:rsidRPr="0078768C">
        <w:rPr>
          <w:rFonts w:ascii="Trebuchet MS" w:hAnsi="Trebuchet MS"/>
          <w:b/>
          <w:color w:val="auto"/>
          <w:sz w:val="20"/>
          <w:szCs w:val="20"/>
        </w:rPr>
        <w:t xml:space="preserve"> </w:t>
      </w:r>
      <w:r w:rsidRPr="0078768C">
        <w:rPr>
          <w:rFonts w:ascii="Trebuchet MS" w:hAnsi="Trebuchet MS"/>
          <w:color w:val="auto"/>
          <w:sz w:val="20"/>
          <w:szCs w:val="20"/>
        </w:rPr>
        <w:t xml:space="preserve">– </w:t>
      </w:r>
      <w:r>
        <w:rPr>
          <w:rFonts w:ascii="Trebuchet MS" w:hAnsi="Trebuchet MS"/>
          <w:color w:val="auto"/>
          <w:sz w:val="20"/>
          <w:szCs w:val="20"/>
        </w:rPr>
        <w:t>Chennai, India</w:t>
      </w:r>
      <w:r w:rsidRPr="0078768C">
        <w:rPr>
          <w:rFonts w:ascii="Trebuchet MS" w:hAnsi="Trebuchet MS"/>
          <w:b/>
          <w:smallCaps/>
          <w:color w:val="auto"/>
        </w:rPr>
        <w:tab/>
      </w:r>
      <w:r>
        <w:rPr>
          <w:rFonts w:ascii="Trebuchet MS" w:hAnsi="Trebuchet MS"/>
          <w:b/>
          <w:smallCaps/>
          <w:color w:val="auto"/>
        </w:rPr>
        <w:t>2021-2026</w:t>
      </w:r>
    </w:p>
    <w:p w14:paraId="09E0DA9F" w14:textId="77777777" w:rsidR="00E11DDB" w:rsidRPr="0078768C" w:rsidRDefault="00E11DDB" w:rsidP="00E11DDB">
      <w:pPr>
        <w:tabs>
          <w:tab w:val="right" w:pos="10800"/>
        </w:tabs>
        <w:spacing w:before="80"/>
        <w:rPr>
          <w:rFonts w:ascii="Trebuchet MS" w:hAnsi="Trebuchet MS"/>
          <w:b/>
          <w:smallCaps/>
          <w:color w:val="auto"/>
        </w:rPr>
      </w:pPr>
      <w:r>
        <w:rPr>
          <w:rFonts w:ascii="Trebuchet MS" w:hAnsi="Trebuchet MS"/>
          <w:b/>
          <w:smallCaps/>
          <w:color w:val="auto"/>
        </w:rPr>
        <w:t xml:space="preserve">Executive Board Member – OEC sp. z o.o </w:t>
      </w:r>
      <w:r w:rsidRPr="0078768C">
        <w:rPr>
          <w:rFonts w:ascii="Trebuchet MS" w:hAnsi="Trebuchet MS"/>
          <w:color w:val="auto"/>
          <w:sz w:val="20"/>
          <w:szCs w:val="20"/>
        </w:rPr>
        <w:t xml:space="preserve">– </w:t>
      </w:r>
      <w:r>
        <w:rPr>
          <w:rFonts w:ascii="Trebuchet MS" w:hAnsi="Trebuchet MS"/>
          <w:color w:val="auto"/>
          <w:sz w:val="20"/>
          <w:szCs w:val="20"/>
        </w:rPr>
        <w:t>Krakow, Poland</w:t>
      </w:r>
      <w:r w:rsidRPr="0078768C">
        <w:rPr>
          <w:rFonts w:ascii="Trebuchet MS" w:hAnsi="Trebuchet MS"/>
          <w:b/>
          <w:smallCaps/>
          <w:color w:val="auto"/>
        </w:rPr>
        <w:tab/>
      </w:r>
      <w:r>
        <w:rPr>
          <w:rFonts w:ascii="Trebuchet MS" w:hAnsi="Trebuchet MS"/>
          <w:b/>
          <w:smallCaps/>
          <w:color w:val="auto"/>
        </w:rPr>
        <w:t>2021-2026</w:t>
      </w:r>
    </w:p>
    <w:p w14:paraId="122FBB1D" w14:textId="77777777" w:rsidR="00E11DDB" w:rsidRDefault="00E11DDB" w:rsidP="00E11DDB">
      <w:pPr>
        <w:tabs>
          <w:tab w:val="right" w:pos="10800"/>
        </w:tabs>
        <w:spacing w:before="80"/>
        <w:rPr>
          <w:rFonts w:ascii="Trebuchet MS" w:hAnsi="Trebuchet MS"/>
          <w:b/>
          <w:smallCaps/>
          <w:color w:val="auto"/>
        </w:rPr>
      </w:pPr>
      <w:proofErr w:type="gramStart"/>
      <w:r>
        <w:rPr>
          <w:rFonts w:ascii="Trebuchet MS" w:hAnsi="Trebuchet MS"/>
          <w:b/>
          <w:smallCaps/>
          <w:color w:val="auto"/>
        </w:rPr>
        <w:t>Chair Person</w:t>
      </w:r>
      <w:proofErr w:type="gramEnd"/>
      <w:r>
        <w:rPr>
          <w:rFonts w:ascii="Trebuchet MS" w:hAnsi="Trebuchet MS"/>
          <w:b/>
          <w:smallCaps/>
          <w:color w:val="auto"/>
        </w:rPr>
        <w:t xml:space="preserve"> – RITE Board </w:t>
      </w:r>
      <w:r w:rsidRPr="000A2F3D">
        <w:rPr>
          <w:rFonts w:ascii="Trebuchet MS" w:hAnsi="Trebuchet MS"/>
          <w:color w:val="auto"/>
          <w:sz w:val="20"/>
          <w:szCs w:val="20"/>
        </w:rPr>
        <w:t xml:space="preserve">(Regional Information Technology Engagement) </w:t>
      </w:r>
      <w:r w:rsidRPr="0078768C">
        <w:rPr>
          <w:rFonts w:ascii="Trebuchet MS" w:hAnsi="Trebuchet MS"/>
          <w:color w:val="auto"/>
          <w:sz w:val="20"/>
          <w:szCs w:val="20"/>
        </w:rPr>
        <w:t xml:space="preserve">– </w:t>
      </w:r>
      <w:r>
        <w:rPr>
          <w:rFonts w:ascii="Trebuchet MS" w:hAnsi="Trebuchet MS"/>
          <w:color w:val="auto"/>
          <w:sz w:val="20"/>
          <w:szCs w:val="20"/>
        </w:rPr>
        <w:t>Cleveland, Ohio</w:t>
      </w:r>
      <w:r w:rsidRPr="0078768C">
        <w:rPr>
          <w:rFonts w:ascii="Trebuchet MS" w:hAnsi="Trebuchet MS"/>
          <w:b/>
          <w:smallCaps/>
          <w:color w:val="auto"/>
        </w:rPr>
        <w:tab/>
      </w:r>
      <w:r>
        <w:rPr>
          <w:rFonts w:ascii="Trebuchet MS" w:hAnsi="Trebuchet MS"/>
          <w:b/>
          <w:smallCaps/>
          <w:color w:val="auto"/>
        </w:rPr>
        <w:t>2020-2023</w:t>
      </w:r>
    </w:p>
    <w:p w14:paraId="4C2A0799" w14:textId="77777777" w:rsidR="00C20B3F" w:rsidRPr="0078768C" w:rsidRDefault="00C20B3F" w:rsidP="00C20B3F">
      <w:pPr>
        <w:tabs>
          <w:tab w:val="right" w:pos="10800"/>
        </w:tabs>
        <w:spacing w:before="80"/>
        <w:rPr>
          <w:rFonts w:ascii="Trebuchet MS" w:hAnsi="Trebuchet MS"/>
          <w:b/>
          <w:smallCaps/>
          <w:color w:val="auto"/>
        </w:rPr>
      </w:pPr>
      <w:r>
        <w:rPr>
          <w:rFonts w:ascii="Trebuchet MS" w:hAnsi="Trebuchet MS"/>
          <w:b/>
          <w:smallCaps/>
          <w:color w:val="auto"/>
        </w:rPr>
        <w:t xml:space="preserve">Customer Advisory Board – Rackspace Technology </w:t>
      </w:r>
      <w:r w:rsidRPr="0078768C">
        <w:rPr>
          <w:rFonts w:ascii="Trebuchet MS" w:hAnsi="Trebuchet MS"/>
          <w:color w:val="auto"/>
          <w:sz w:val="20"/>
          <w:szCs w:val="20"/>
        </w:rPr>
        <w:t xml:space="preserve">– </w:t>
      </w:r>
      <w:r>
        <w:rPr>
          <w:rFonts w:ascii="Trebuchet MS" w:hAnsi="Trebuchet MS"/>
          <w:color w:val="auto"/>
          <w:sz w:val="20"/>
          <w:szCs w:val="20"/>
        </w:rPr>
        <w:t>San Antonio, Texas</w:t>
      </w:r>
      <w:r w:rsidRPr="0078768C">
        <w:rPr>
          <w:rFonts w:ascii="Trebuchet MS" w:hAnsi="Trebuchet MS"/>
          <w:b/>
          <w:smallCaps/>
          <w:color w:val="auto"/>
        </w:rPr>
        <w:tab/>
      </w:r>
      <w:r>
        <w:rPr>
          <w:rFonts w:ascii="Trebuchet MS" w:hAnsi="Trebuchet MS"/>
          <w:b/>
          <w:smallCaps/>
          <w:color w:val="auto"/>
        </w:rPr>
        <w:t>2019-2022</w:t>
      </w:r>
    </w:p>
    <w:p w14:paraId="03725E0A" w14:textId="77777777" w:rsidR="00C20B3F" w:rsidRDefault="00E11DDB" w:rsidP="00E11DDB">
      <w:pPr>
        <w:tabs>
          <w:tab w:val="right" w:pos="10800"/>
        </w:tabs>
        <w:spacing w:before="80"/>
        <w:rPr>
          <w:rFonts w:ascii="Trebuchet MS" w:hAnsi="Trebuchet MS"/>
          <w:b/>
          <w:smallCaps/>
          <w:color w:val="auto"/>
        </w:rPr>
      </w:pPr>
      <w:r>
        <w:rPr>
          <w:rFonts w:ascii="Trebuchet MS" w:hAnsi="Trebuchet MS"/>
          <w:b/>
          <w:smallCaps/>
          <w:color w:val="auto"/>
        </w:rPr>
        <w:t>Board Member</w:t>
      </w:r>
      <w:r w:rsidR="00C20B3F">
        <w:rPr>
          <w:rFonts w:ascii="Trebuchet MS" w:hAnsi="Trebuchet MS"/>
          <w:b/>
          <w:smallCaps/>
          <w:color w:val="auto"/>
        </w:rPr>
        <w:t>; Chair of Governance &amp; Finance Committee</w:t>
      </w:r>
      <w:r>
        <w:rPr>
          <w:rFonts w:ascii="Trebuchet MS" w:hAnsi="Trebuchet MS"/>
          <w:b/>
          <w:smallCaps/>
          <w:color w:val="auto"/>
        </w:rPr>
        <w:t xml:space="preserve"> – RITE Board </w:t>
      </w:r>
      <w:r w:rsidRPr="0078768C">
        <w:rPr>
          <w:rFonts w:ascii="Trebuchet MS" w:hAnsi="Trebuchet MS"/>
          <w:color w:val="auto"/>
          <w:sz w:val="20"/>
          <w:szCs w:val="20"/>
        </w:rPr>
        <w:t xml:space="preserve">– </w:t>
      </w:r>
      <w:r>
        <w:rPr>
          <w:rFonts w:ascii="Trebuchet MS" w:hAnsi="Trebuchet MS"/>
          <w:color w:val="auto"/>
          <w:sz w:val="20"/>
          <w:szCs w:val="20"/>
        </w:rPr>
        <w:t>Cleveland, Ohio</w:t>
      </w:r>
      <w:r w:rsidRPr="0078768C">
        <w:rPr>
          <w:rFonts w:ascii="Trebuchet MS" w:hAnsi="Trebuchet MS"/>
          <w:b/>
          <w:smallCaps/>
          <w:color w:val="auto"/>
        </w:rPr>
        <w:tab/>
      </w:r>
      <w:r>
        <w:rPr>
          <w:rFonts w:ascii="Trebuchet MS" w:hAnsi="Trebuchet MS"/>
          <w:b/>
          <w:smallCaps/>
          <w:color w:val="auto"/>
        </w:rPr>
        <w:t>20</w:t>
      </w:r>
      <w:r w:rsidR="00C20B3F">
        <w:rPr>
          <w:rFonts w:ascii="Trebuchet MS" w:hAnsi="Trebuchet MS"/>
          <w:b/>
          <w:smallCaps/>
          <w:color w:val="auto"/>
        </w:rPr>
        <w:t>13</w:t>
      </w:r>
      <w:r>
        <w:rPr>
          <w:rFonts w:ascii="Trebuchet MS" w:hAnsi="Trebuchet MS"/>
          <w:b/>
          <w:smallCaps/>
          <w:color w:val="auto"/>
        </w:rPr>
        <w:t>-202</w:t>
      </w:r>
      <w:r w:rsidR="00C20B3F">
        <w:rPr>
          <w:rFonts w:ascii="Trebuchet MS" w:hAnsi="Trebuchet MS"/>
          <w:b/>
          <w:smallCaps/>
          <w:color w:val="auto"/>
        </w:rPr>
        <w:t>0</w:t>
      </w:r>
    </w:p>
    <w:p w14:paraId="558E56DC" w14:textId="77777777" w:rsidR="00C20B3F" w:rsidRDefault="00C20B3F" w:rsidP="00E11DDB">
      <w:pPr>
        <w:tabs>
          <w:tab w:val="right" w:pos="10800"/>
        </w:tabs>
        <w:spacing w:before="80"/>
        <w:rPr>
          <w:rFonts w:ascii="Trebuchet MS" w:hAnsi="Trebuchet MS"/>
          <w:b/>
          <w:smallCaps/>
          <w:color w:val="auto"/>
        </w:rPr>
      </w:pPr>
    </w:p>
    <w:p w14:paraId="50A71CB9" w14:textId="77777777" w:rsidR="00C20B3F" w:rsidRPr="0078768C" w:rsidRDefault="00C20B3F" w:rsidP="00C20B3F">
      <w:pPr>
        <w:jc w:val="center"/>
        <w:rPr>
          <w:rFonts w:ascii="Trebuchet MS" w:hAnsi="Trebuchet MS"/>
          <w:b/>
          <w:color w:val="auto"/>
          <w:sz w:val="20"/>
          <w:szCs w:val="20"/>
        </w:rPr>
      </w:pPr>
      <w:r w:rsidRPr="0078768C">
        <w:rPr>
          <w:rFonts w:ascii="Trebuchet MS" w:hAnsi="Trebuchet MS"/>
          <w:b/>
          <w:color w:val="auto"/>
          <w:sz w:val="20"/>
          <w:szCs w:val="20"/>
        </w:rPr>
        <w:t>Select Public Speaking Engagements</w:t>
      </w:r>
    </w:p>
    <w:p w14:paraId="3605C724" w14:textId="77777777" w:rsidR="00C20B3F" w:rsidRDefault="00C20B3F" w:rsidP="00C20B3F">
      <w:pPr>
        <w:jc w:val="center"/>
        <w:rPr>
          <w:rFonts w:ascii="Trebuchet MS" w:hAnsi="Trebuchet MS"/>
          <w:color w:val="auto"/>
          <w:sz w:val="20"/>
          <w:szCs w:val="20"/>
        </w:rPr>
      </w:pPr>
      <w:r>
        <w:rPr>
          <w:rFonts w:ascii="Trebuchet MS" w:hAnsi="Trebuchet MS"/>
          <w:color w:val="auto"/>
          <w:sz w:val="20"/>
          <w:szCs w:val="20"/>
        </w:rPr>
        <w:t xml:space="preserve">RITE – OCWIC - </w:t>
      </w:r>
      <w:r w:rsidRPr="0078768C">
        <w:rPr>
          <w:rFonts w:ascii="Trebuchet MS" w:hAnsi="Trebuchet MS"/>
          <w:color w:val="auto"/>
          <w:sz w:val="20"/>
          <w:szCs w:val="20"/>
        </w:rPr>
        <w:t>CIO Executive Council – Puget Sound PMI – The Web Association</w:t>
      </w:r>
      <w:r>
        <w:rPr>
          <w:rFonts w:ascii="Trebuchet MS" w:hAnsi="Trebuchet MS"/>
          <w:color w:val="auto"/>
          <w:sz w:val="20"/>
          <w:szCs w:val="20"/>
        </w:rPr>
        <w:t xml:space="preserve"> </w:t>
      </w:r>
      <w:r w:rsidRPr="0078768C">
        <w:rPr>
          <w:rFonts w:ascii="Trebuchet MS" w:hAnsi="Trebuchet MS"/>
          <w:color w:val="auto"/>
          <w:sz w:val="20"/>
          <w:szCs w:val="20"/>
        </w:rPr>
        <w:t>– Linked: Seattle – Google: Open Social</w:t>
      </w:r>
      <w:r w:rsidR="000A3ED8">
        <w:rPr>
          <w:rFonts w:ascii="Trebuchet MS" w:hAnsi="Trebuchet MS"/>
          <w:color w:val="auto"/>
          <w:sz w:val="20"/>
          <w:szCs w:val="20"/>
        </w:rPr>
        <w:br/>
      </w:r>
    </w:p>
    <w:p w14:paraId="16B57311" w14:textId="77777777" w:rsidR="00EF709F" w:rsidRPr="0078768C" w:rsidRDefault="00EF709F" w:rsidP="001E6AA0">
      <w:pPr>
        <w:pStyle w:val="ListParagraph"/>
        <w:pBdr>
          <w:top w:val="single" w:sz="4" w:space="1" w:color="auto"/>
          <w:bottom w:val="single" w:sz="4" w:space="1" w:color="auto"/>
        </w:pBdr>
        <w:shd w:val="clear" w:color="auto" w:fill="D9D9D9"/>
        <w:tabs>
          <w:tab w:val="left" w:pos="360"/>
        </w:tabs>
        <w:spacing w:before="60" w:after="60"/>
        <w:ind w:left="0"/>
        <w:jc w:val="center"/>
        <w:rPr>
          <w:rFonts w:ascii="Trebuchet MS" w:hAnsi="Trebuchet MS"/>
          <w:color w:val="auto"/>
        </w:rPr>
      </w:pPr>
      <w:r w:rsidRPr="0078768C">
        <w:rPr>
          <w:rFonts w:ascii="Trebuchet MS" w:hAnsi="Trebuchet MS"/>
          <w:color w:val="auto"/>
        </w:rPr>
        <w:t>EDUCATION</w:t>
      </w:r>
      <w:r w:rsidR="008059B4" w:rsidRPr="0078768C">
        <w:rPr>
          <w:rFonts w:ascii="Trebuchet MS" w:hAnsi="Trebuchet MS"/>
          <w:color w:val="auto"/>
        </w:rPr>
        <w:t xml:space="preserve"> </w:t>
      </w:r>
      <w:r w:rsidR="00554F34" w:rsidRPr="0078768C">
        <w:rPr>
          <w:rFonts w:ascii="Trebuchet MS" w:hAnsi="Trebuchet MS"/>
          <w:color w:val="auto"/>
        </w:rPr>
        <w:t>&amp;</w:t>
      </w:r>
      <w:r w:rsidR="008059B4" w:rsidRPr="0078768C">
        <w:rPr>
          <w:rFonts w:ascii="Trebuchet MS" w:hAnsi="Trebuchet MS"/>
          <w:color w:val="auto"/>
        </w:rPr>
        <w:t xml:space="preserve"> PROFESSIONAL DEVELOPMENT</w:t>
      </w:r>
    </w:p>
    <w:p w14:paraId="4A0C157D" w14:textId="77777777" w:rsidR="007F208B" w:rsidRPr="007F208B" w:rsidRDefault="007F208B" w:rsidP="00FB741D">
      <w:pPr>
        <w:jc w:val="center"/>
        <w:rPr>
          <w:rFonts w:ascii="Trebuchet MS" w:hAnsi="Trebuchet MS"/>
          <w:bCs/>
          <w:color w:val="auto"/>
          <w:sz w:val="20"/>
          <w:szCs w:val="20"/>
        </w:rPr>
      </w:pPr>
      <w:r>
        <w:rPr>
          <w:rFonts w:ascii="Trebuchet MS" w:hAnsi="Trebuchet MS"/>
          <w:b/>
          <w:color w:val="auto"/>
          <w:sz w:val="20"/>
          <w:szCs w:val="20"/>
        </w:rPr>
        <w:t xml:space="preserve">Masters, Business Administration – </w:t>
      </w:r>
      <w:r>
        <w:rPr>
          <w:rFonts w:ascii="Trebuchet MS" w:hAnsi="Trebuchet MS"/>
          <w:bCs/>
          <w:color w:val="auto"/>
          <w:sz w:val="20"/>
          <w:szCs w:val="20"/>
        </w:rPr>
        <w:t>Ohio State University – Columbus, OH</w:t>
      </w:r>
    </w:p>
    <w:p w14:paraId="4CA12CBC" w14:textId="77777777" w:rsidR="008059B4" w:rsidRPr="0078768C" w:rsidRDefault="008059B4" w:rsidP="00FB741D">
      <w:pPr>
        <w:jc w:val="center"/>
        <w:rPr>
          <w:rFonts w:ascii="Trebuchet MS" w:hAnsi="Trebuchet MS"/>
          <w:color w:val="auto"/>
          <w:sz w:val="20"/>
          <w:szCs w:val="20"/>
        </w:rPr>
      </w:pPr>
      <w:r w:rsidRPr="0078768C">
        <w:rPr>
          <w:rFonts w:ascii="Trebuchet MS" w:hAnsi="Trebuchet MS"/>
          <w:b/>
          <w:color w:val="auto"/>
          <w:sz w:val="20"/>
          <w:szCs w:val="20"/>
        </w:rPr>
        <w:t xml:space="preserve">Bachelor of Computer Science </w:t>
      </w:r>
      <w:r w:rsidRPr="0078768C">
        <w:rPr>
          <w:rFonts w:ascii="Trebuchet MS" w:hAnsi="Trebuchet MS"/>
          <w:color w:val="auto"/>
          <w:sz w:val="20"/>
          <w:szCs w:val="20"/>
        </w:rPr>
        <w:t>– Graduated with Great Distinction</w:t>
      </w:r>
      <w:r w:rsidR="00FB741D" w:rsidRPr="0078768C">
        <w:rPr>
          <w:rFonts w:ascii="Trebuchet MS" w:hAnsi="Trebuchet MS"/>
          <w:b/>
          <w:color w:val="auto"/>
          <w:sz w:val="20"/>
          <w:szCs w:val="20"/>
        </w:rPr>
        <w:t xml:space="preserve"> </w:t>
      </w:r>
      <w:r w:rsidR="00FB741D" w:rsidRPr="0078768C">
        <w:rPr>
          <w:rFonts w:ascii="Trebuchet MS" w:hAnsi="Trebuchet MS"/>
          <w:color w:val="auto"/>
          <w:sz w:val="20"/>
          <w:szCs w:val="20"/>
        </w:rPr>
        <w:t xml:space="preserve">– </w:t>
      </w:r>
      <w:r w:rsidRPr="0078768C">
        <w:rPr>
          <w:rFonts w:ascii="Trebuchet MS" w:hAnsi="Trebuchet MS"/>
          <w:color w:val="auto"/>
          <w:sz w:val="20"/>
          <w:szCs w:val="20"/>
        </w:rPr>
        <w:t>University of Win</w:t>
      </w:r>
      <w:r w:rsidR="00554F34" w:rsidRPr="0078768C">
        <w:rPr>
          <w:rFonts w:ascii="Trebuchet MS" w:hAnsi="Trebuchet MS"/>
          <w:color w:val="auto"/>
          <w:sz w:val="20"/>
          <w:szCs w:val="20"/>
        </w:rPr>
        <w:t>dsor – Windsor, Ontario, Canada</w:t>
      </w:r>
    </w:p>
    <w:p w14:paraId="5E3DF758" w14:textId="77777777" w:rsidR="008059B4" w:rsidRDefault="008059B4" w:rsidP="0045053F">
      <w:pPr>
        <w:jc w:val="center"/>
        <w:rPr>
          <w:rFonts w:ascii="Trebuchet MS" w:hAnsi="Trebuchet MS"/>
          <w:color w:val="auto"/>
          <w:sz w:val="20"/>
          <w:szCs w:val="20"/>
        </w:rPr>
      </w:pPr>
      <w:r w:rsidRPr="0078768C">
        <w:rPr>
          <w:rFonts w:ascii="Trebuchet MS" w:hAnsi="Trebuchet MS"/>
          <w:b/>
          <w:color w:val="auto"/>
          <w:sz w:val="20"/>
          <w:szCs w:val="20"/>
        </w:rPr>
        <w:t>Associate of Applied Science: Computer Information Systems</w:t>
      </w:r>
      <w:r w:rsidR="00554F34" w:rsidRPr="0078768C">
        <w:rPr>
          <w:rFonts w:ascii="Trebuchet MS" w:hAnsi="Trebuchet MS"/>
          <w:b/>
          <w:color w:val="auto"/>
          <w:sz w:val="20"/>
          <w:szCs w:val="20"/>
        </w:rPr>
        <w:t xml:space="preserve"> - </w:t>
      </w:r>
      <w:r w:rsidRPr="0078768C">
        <w:rPr>
          <w:rFonts w:ascii="Trebuchet MS" w:hAnsi="Trebuchet MS"/>
          <w:color w:val="auto"/>
          <w:sz w:val="20"/>
          <w:szCs w:val="20"/>
        </w:rPr>
        <w:t>Community College of Aurora – Aurora, CO</w:t>
      </w:r>
    </w:p>
    <w:p w14:paraId="0A46DD03" w14:textId="77777777" w:rsidR="000A3ED8" w:rsidRDefault="000A3ED8" w:rsidP="0045053F">
      <w:pPr>
        <w:jc w:val="center"/>
        <w:rPr>
          <w:rFonts w:ascii="Trebuchet MS" w:hAnsi="Trebuchet MS"/>
          <w:color w:val="auto"/>
          <w:sz w:val="20"/>
          <w:szCs w:val="20"/>
        </w:rPr>
      </w:pPr>
    </w:p>
    <w:p w14:paraId="5B998119" w14:textId="77777777" w:rsidR="000A3ED8" w:rsidRPr="000A3ED8" w:rsidRDefault="000A3ED8" w:rsidP="000A3ED8">
      <w:pPr>
        <w:jc w:val="center"/>
        <w:rPr>
          <w:rFonts w:ascii="Trebuchet MS" w:hAnsi="Trebuchet MS"/>
          <w:color w:val="auto"/>
          <w:sz w:val="20"/>
          <w:szCs w:val="20"/>
        </w:rPr>
      </w:pPr>
      <w:r w:rsidRPr="000A3ED8">
        <w:rPr>
          <w:rFonts w:ascii="Trebuchet MS" w:hAnsi="Trebuchet MS"/>
          <w:color w:val="auto"/>
          <w:sz w:val="20"/>
          <w:szCs w:val="20"/>
        </w:rPr>
        <w:t>Certified Agile Leader (CAL) and professional certifications in communication and leadership</w:t>
      </w:r>
    </w:p>
    <w:p w14:paraId="2AFA8116" w14:textId="77777777" w:rsidR="000A2F3D" w:rsidRDefault="000A2F3D" w:rsidP="00111858">
      <w:pPr>
        <w:rPr>
          <w:rFonts w:ascii="Trebuchet MS" w:hAnsi="Trebuchet MS"/>
          <w:color w:val="auto"/>
          <w:sz w:val="20"/>
          <w:szCs w:val="20"/>
        </w:rPr>
      </w:pPr>
    </w:p>
    <w:p w14:paraId="6736FD22" w14:textId="77777777" w:rsidR="000A2F3D" w:rsidRPr="0078768C" w:rsidRDefault="000A2F3D" w:rsidP="000A2F3D">
      <w:pPr>
        <w:pStyle w:val="ListParagraph"/>
        <w:pBdr>
          <w:top w:val="single" w:sz="4" w:space="1" w:color="auto"/>
          <w:bottom w:val="single" w:sz="4" w:space="1" w:color="auto"/>
        </w:pBdr>
        <w:shd w:val="clear" w:color="auto" w:fill="D9D9D9"/>
        <w:tabs>
          <w:tab w:val="left" w:pos="360"/>
        </w:tabs>
        <w:spacing w:before="60" w:after="60"/>
        <w:ind w:left="0"/>
        <w:jc w:val="center"/>
        <w:rPr>
          <w:rFonts w:ascii="Trebuchet MS" w:hAnsi="Trebuchet MS"/>
          <w:color w:val="auto"/>
        </w:rPr>
      </w:pPr>
      <w:r>
        <w:rPr>
          <w:rFonts w:ascii="Trebuchet MS" w:hAnsi="Trebuchet MS"/>
          <w:color w:val="auto"/>
        </w:rPr>
        <w:t>PROFFESSIONAL RECOGNITION</w:t>
      </w:r>
    </w:p>
    <w:p w14:paraId="439A00E1" w14:textId="77777777" w:rsidR="000A2F3D" w:rsidRDefault="000A2F3D" w:rsidP="000A2F3D">
      <w:pPr>
        <w:jc w:val="center"/>
        <w:rPr>
          <w:rFonts w:ascii="Trebuchet MS" w:hAnsi="Trebuchet MS"/>
          <w:color w:val="auto"/>
          <w:sz w:val="20"/>
          <w:szCs w:val="20"/>
        </w:rPr>
      </w:pPr>
      <w:r w:rsidRPr="000A2F3D">
        <w:rPr>
          <w:rFonts w:ascii="Trebuchet MS" w:hAnsi="Trebuchet MS"/>
          <w:b/>
          <w:bCs/>
          <w:color w:val="auto"/>
          <w:sz w:val="20"/>
          <w:szCs w:val="20"/>
        </w:rPr>
        <w:t>Crain’s Cleveland Business — Notable Woman in Technology</w:t>
      </w:r>
      <w:r w:rsidRPr="000A2F3D">
        <w:rPr>
          <w:rFonts w:ascii="Trebuchet MS" w:hAnsi="Trebuchet MS"/>
          <w:color w:val="auto"/>
          <w:sz w:val="20"/>
          <w:szCs w:val="20"/>
        </w:rPr>
        <w:t xml:space="preserve"> (2018) </w:t>
      </w:r>
    </w:p>
    <w:p w14:paraId="0620976D" w14:textId="77777777" w:rsidR="00111858" w:rsidRDefault="00111858" w:rsidP="000A2F3D">
      <w:pPr>
        <w:jc w:val="center"/>
        <w:rPr>
          <w:rFonts w:ascii="Trebuchet MS" w:hAnsi="Trebuchet MS"/>
          <w:color w:val="auto"/>
          <w:sz w:val="20"/>
          <w:szCs w:val="20"/>
        </w:rPr>
      </w:pPr>
      <w:proofErr w:type="gramStart"/>
      <w:r w:rsidRPr="00111858">
        <w:rPr>
          <w:rFonts w:ascii="Trebuchet MS" w:hAnsi="Trebuchet MS"/>
          <w:color w:val="auto"/>
          <w:sz w:val="20"/>
          <w:szCs w:val="20"/>
        </w:rPr>
        <w:t>Best of</w:t>
      </w:r>
      <w:proofErr w:type="gramEnd"/>
      <w:r w:rsidRPr="00111858">
        <w:rPr>
          <w:rFonts w:ascii="Trebuchet MS" w:hAnsi="Trebuchet MS"/>
          <w:color w:val="auto"/>
          <w:sz w:val="20"/>
          <w:szCs w:val="20"/>
        </w:rPr>
        <w:t xml:space="preserve"> Tech Awards (OHTec</w:t>
      </w:r>
      <w:r>
        <w:rPr>
          <w:rFonts w:ascii="Trebuchet MS" w:hAnsi="Trebuchet MS"/>
          <w:color w:val="auto"/>
          <w:sz w:val="20"/>
          <w:szCs w:val="20"/>
        </w:rPr>
        <w:t xml:space="preserve">) - </w:t>
      </w:r>
      <w:r w:rsidRPr="00111858">
        <w:rPr>
          <w:rFonts w:ascii="Trebuchet MS" w:hAnsi="Trebuchet MS"/>
          <w:color w:val="auto"/>
          <w:sz w:val="20"/>
          <w:szCs w:val="20"/>
        </w:rPr>
        <w:t>Best Software Device/Product</w:t>
      </w:r>
      <w:r>
        <w:rPr>
          <w:rFonts w:ascii="Trebuchet MS" w:hAnsi="Trebuchet MS"/>
          <w:color w:val="auto"/>
          <w:sz w:val="20"/>
          <w:szCs w:val="20"/>
        </w:rPr>
        <w:t xml:space="preserve"> (2017)</w:t>
      </w:r>
    </w:p>
    <w:p w14:paraId="2B5DE25A" w14:textId="77777777" w:rsidR="000A2F3D" w:rsidRDefault="000A2F3D" w:rsidP="00111858">
      <w:pPr>
        <w:jc w:val="center"/>
        <w:rPr>
          <w:rFonts w:ascii="Trebuchet MS" w:hAnsi="Trebuchet MS"/>
          <w:color w:val="auto"/>
          <w:sz w:val="20"/>
          <w:szCs w:val="20"/>
        </w:rPr>
      </w:pPr>
      <w:r w:rsidRPr="000A2F3D">
        <w:rPr>
          <w:rFonts w:ascii="Trebuchet MS" w:hAnsi="Trebuchet MS"/>
          <w:color w:val="auto"/>
          <w:sz w:val="20"/>
          <w:szCs w:val="20"/>
        </w:rPr>
        <w:t xml:space="preserve">Finalist, </w:t>
      </w:r>
      <w:r w:rsidRPr="000A2F3D">
        <w:rPr>
          <w:rFonts w:ascii="Trebuchet MS" w:hAnsi="Trebuchet MS"/>
          <w:b/>
          <w:bCs/>
          <w:color w:val="auto"/>
          <w:sz w:val="20"/>
          <w:szCs w:val="20"/>
        </w:rPr>
        <w:t>CIO of the Year</w:t>
      </w:r>
      <w:r w:rsidRPr="000A2F3D">
        <w:rPr>
          <w:rFonts w:ascii="Trebuchet MS" w:hAnsi="Trebuchet MS"/>
          <w:color w:val="auto"/>
          <w:sz w:val="20"/>
          <w:szCs w:val="20"/>
        </w:rPr>
        <w:t xml:space="preserve"> (2016)</w:t>
      </w:r>
    </w:p>
    <w:p w14:paraId="4BC1618C" w14:textId="77777777" w:rsidR="00111858" w:rsidRDefault="00111858" w:rsidP="00111858">
      <w:pPr>
        <w:jc w:val="center"/>
        <w:rPr>
          <w:rFonts w:ascii="Trebuchet MS" w:hAnsi="Trebuchet MS"/>
          <w:color w:val="auto"/>
          <w:sz w:val="20"/>
          <w:szCs w:val="20"/>
        </w:rPr>
      </w:pPr>
      <w:r w:rsidRPr="00111858">
        <w:rPr>
          <w:rFonts w:ascii="Trebuchet MS" w:hAnsi="Trebuchet MS"/>
          <w:color w:val="auto"/>
          <w:sz w:val="20"/>
          <w:szCs w:val="20"/>
        </w:rPr>
        <w:t>Best of Tech Awards (OHTec</w:t>
      </w:r>
      <w:r>
        <w:rPr>
          <w:rFonts w:ascii="Trebuchet MS" w:hAnsi="Trebuchet MS"/>
          <w:color w:val="auto"/>
          <w:sz w:val="20"/>
          <w:szCs w:val="20"/>
        </w:rPr>
        <w:t>) – Tech Company of the Year (2015)</w:t>
      </w:r>
    </w:p>
    <w:p w14:paraId="54C8234E" w14:textId="77777777" w:rsidR="000A2F3D" w:rsidRPr="000A2F3D" w:rsidRDefault="000A2F3D" w:rsidP="000A2F3D">
      <w:pPr>
        <w:jc w:val="center"/>
        <w:rPr>
          <w:rFonts w:ascii="Trebuchet MS" w:hAnsi="Trebuchet MS"/>
          <w:color w:val="auto"/>
          <w:sz w:val="20"/>
          <w:szCs w:val="20"/>
        </w:rPr>
      </w:pPr>
      <w:r w:rsidRPr="000A2F3D">
        <w:rPr>
          <w:rFonts w:ascii="Trebuchet MS" w:hAnsi="Trebuchet MS"/>
          <w:b/>
          <w:bCs/>
          <w:color w:val="auto"/>
          <w:sz w:val="20"/>
          <w:szCs w:val="20"/>
        </w:rPr>
        <w:t xml:space="preserve">Crain’s Cleveland Business — </w:t>
      </w:r>
      <w:r>
        <w:rPr>
          <w:rFonts w:ascii="Trebuchet MS" w:hAnsi="Trebuchet MS"/>
          <w:b/>
          <w:bCs/>
          <w:color w:val="auto"/>
          <w:sz w:val="20"/>
          <w:szCs w:val="20"/>
        </w:rPr>
        <w:t>Forty Under 40</w:t>
      </w:r>
      <w:r w:rsidRPr="000A2F3D">
        <w:rPr>
          <w:rFonts w:ascii="Trebuchet MS" w:hAnsi="Trebuchet MS"/>
          <w:color w:val="auto"/>
          <w:sz w:val="20"/>
          <w:szCs w:val="20"/>
        </w:rPr>
        <w:t xml:space="preserve"> (201</w:t>
      </w:r>
      <w:r>
        <w:rPr>
          <w:rFonts w:ascii="Trebuchet MS" w:hAnsi="Trebuchet MS"/>
          <w:color w:val="auto"/>
          <w:sz w:val="20"/>
          <w:szCs w:val="20"/>
        </w:rPr>
        <w:t>4</w:t>
      </w:r>
      <w:r w:rsidRPr="000A2F3D">
        <w:rPr>
          <w:rFonts w:ascii="Trebuchet MS" w:hAnsi="Trebuchet MS"/>
          <w:color w:val="auto"/>
          <w:sz w:val="20"/>
          <w:szCs w:val="20"/>
        </w:rPr>
        <w:t xml:space="preserve">) </w:t>
      </w:r>
    </w:p>
    <w:p w14:paraId="1CFF534F" w14:textId="77777777" w:rsidR="000A2F3D" w:rsidRPr="000A2F3D" w:rsidRDefault="000A2F3D" w:rsidP="000A2F3D">
      <w:pPr>
        <w:jc w:val="center"/>
        <w:rPr>
          <w:rFonts w:ascii="Trebuchet MS" w:hAnsi="Trebuchet MS"/>
          <w:color w:val="auto"/>
          <w:sz w:val="20"/>
          <w:szCs w:val="20"/>
        </w:rPr>
      </w:pPr>
    </w:p>
    <w:p w14:paraId="0A2BCDBA" w14:textId="77777777" w:rsidR="000A2F3D" w:rsidRDefault="000A2F3D" w:rsidP="000A2F3D">
      <w:pPr>
        <w:jc w:val="center"/>
        <w:rPr>
          <w:rFonts w:ascii="Trebuchet MS" w:hAnsi="Trebuchet MS"/>
          <w:color w:val="auto"/>
          <w:sz w:val="20"/>
          <w:szCs w:val="20"/>
        </w:rPr>
      </w:pPr>
      <w:r w:rsidRPr="000A2F3D">
        <w:rPr>
          <w:rFonts w:ascii="Trebuchet MS" w:hAnsi="Trebuchet MS"/>
          <w:color w:val="auto"/>
          <w:sz w:val="20"/>
          <w:szCs w:val="20"/>
        </w:rPr>
        <w:t>Multiple patents and contributions to technology innovation</w:t>
      </w:r>
    </w:p>
    <w:p w14:paraId="4D800BBF" w14:textId="77777777" w:rsidR="00657C35" w:rsidRDefault="00657C35" w:rsidP="000A2F3D">
      <w:pPr>
        <w:jc w:val="center"/>
        <w:rPr>
          <w:rFonts w:ascii="Trebuchet MS" w:hAnsi="Trebuchet MS"/>
          <w:color w:val="auto"/>
          <w:sz w:val="20"/>
          <w:szCs w:val="20"/>
        </w:rPr>
      </w:pPr>
    </w:p>
    <w:p w14:paraId="444F7A8C" w14:textId="77777777" w:rsidR="00657C35" w:rsidRDefault="00657C35" w:rsidP="000A2F3D">
      <w:pPr>
        <w:jc w:val="center"/>
        <w:rPr>
          <w:rFonts w:ascii="Trebuchet MS" w:hAnsi="Trebuchet MS"/>
          <w:color w:val="auto"/>
          <w:sz w:val="20"/>
          <w:szCs w:val="20"/>
        </w:rPr>
      </w:pPr>
    </w:p>
    <w:p w14:paraId="381D36BC" w14:textId="77777777" w:rsidR="000A2F3D" w:rsidRPr="0078768C" w:rsidRDefault="000A2F3D" w:rsidP="004E1945">
      <w:pPr>
        <w:rPr>
          <w:rFonts w:ascii="Trebuchet MS" w:hAnsi="Trebuchet MS"/>
          <w:color w:val="auto"/>
          <w:sz w:val="20"/>
          <w:szCs w:val="20"/>
        </w:rPr>
      </w:pPr>
    </w:p>
    <w:sectPr w:rsidR="000A2F3D" w:rsidRPr="0078768C" w:rsidSect="00AF677C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720" w:right="720" w:bottom="720" w:left="72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5BCC1" w14:textId="77777777" w:rsidR="0034760C" w:rsidRDefault="0034760C">
      <w:r>
        <w:separator/>
      </w:r>
    </w:p>
  </w:endnote>
  <w:endnote w:type="continuationSeparator" w:id="0">
    <w:p w14:paraId="44BC382E" w14:textId="77777777" w:rsidR="0034760C" w:rsidRDefault="00347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1DED0" w14:textId="77777777" w:rsidR="001C093D" w:rsidRDefault="001C093D" w:rsidP="0048019E">
    <w:pPr>
      <w:pStyle w:val="HeaderFooter"/>
      <w:jc w:val="center"/>
      <w:rPr>
        <w:rStyle w:val="HeaderFoote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BED14" w14:textId="77777777" w:rsidR="001C093D" w:rsidRDefault="001C093D" w:rsidP="0048019E">
    <w:pPr>
      <w:pStyle w:val="HeaderFooter"/>
      <w:jc w:val="center"/>
      <w:rPr>
        <w:rStyle w:val="HeaderFoot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02569" w14:textId="77777777" w:rsidR="0034760C" w:rsidRDefault="0034760C">
      <w:r>
        <w:separator/>
      </w:r>
    </w:p>
  </w:footnote>
  <w:footnote w:type="continuationSeparator" w:id="0">
    <w:p w14:paraId="100115FE" w14:textId="77777777" w:rsidR="0034760C" w:rsidRDefault="003476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4B15" w14:textId="77777777" w:rsidR="007B2232" w:rsidRPr="00F46F80" w:rsidRDefault="007B2232" w:rsidP="007B2232">
    <w:pPr>
      <w:pStyle w:val="HeaderFooter"/>
      <w:tabs>
        <w:tab w:val="clear" w:pos="9360"/>
        <w:tab w:val="right" w:pos="10800"/>
      </w:tabs>
      <w:jc w:val="center"/>
      <w:rPr>
        <w:rFonts w:ascii="Trebuchet MS" w:eastAsia="Times New Roman" w:hAnsi="Trebuchet MS"/>
        <w:b/>
        <w:color w:val="auto"/>
        <w:lang w:val="en-US" w:eastAsia="en-US" w:bidi="x-none"/>
      </w:rPr>
    </w:pPr>
    <w:r w:rsidRPr="00F46F80">
      <w:rPr>
        <w:rFonts w:ascii="Trebuchet MS" w:eastAsia="Times New Roman" w:hAnsi="Trebuchet MS"/>
        <w:b/>
        <w:color w:val="auto"/>
        <w:szCs w:val="19"/>
      </w:rPr>
      <w:t>Katherine Golden</w:t>
    </w:r>
    <w:r w:rsidRPr="00F46F80">
      <w:rPr>
        <w:rFonts w:ascii="Trebuchet MS" w:eastAsia="Times New Roman" w:hAnsi="Trebuchet MS"/>
        <w:b/>
        <w:szCs w:val="19"/>
      </w:rPr>
      <w:tab/>
      <w:t xml:space="preserve">Page </w:t>
    </w:r>
    <w:r w:rsidRPr="00F46F80">
      <w:rPr>
        <w:rStyle w:val="HeaderFooter"/>
        <w:rFonts w:ascii="Trebuchet MS" w:hAnsi="Trebuchet MS"/>
        <w:b/>
      </w:rPr>
      <w:fldChar w:fldCharType="begin"/>
    </w:r>
    <w:r w:rsidRPr="00F46F80">
      <w:rPr>
        <w:rStyle w:val="HeaderFooter"/>
        <w:rFonts w:ascii="Trebuchet MS" w:hAnsi="Trebuchet MS"/>
        <w:b/>
      </w:rPr>
      <w:instrText xml:space="preserve"> PAGE </w:instrText>
    </w:r>
    <w:r w:rsidRPr="00F46F80">
      <w:rPr>
        <w:rStyle w:val="HeaderFooter"/>
        <w:rFonts w:ascii="Trebuchet MS" w:hAnsi="Trebuchet MS"/>
        <w:b/>
      </w:rPr>
      <w:fldChar w:fldCharType="separate"/>
    </w:r>
    <w:r w:rsidR="00DB16EA">
      <w:rPr>
        <w:rStyle w:val="HeaderFooter"/>
        <w:rFonts w:ascii="Trebuchet MS" w:hAnsi="Trebuchet MS"/>
        <w:b/>
        <w:noProof/>
      </w:rPr>
      <w:t>2</w:t>
    </w:r>
    <w:r w:rsidRPr="00F46F80">
      <w:rPr>
        <w:rStyle w:val="HeaderFooter"/>
        <w:rFonts w:ascii="Trebuchet MS" w:hAnsi="Trebuchet MS"/>
        <w:b/>
      </w:rPr>
      <w:fldChar w:fldCharType="end"/>
    </w:r>
  </w:p>
  <w:p w14:paraId="6B932F55" w14:textId="77777777" w:rsidR="0048019E" w:rsidRDefault="0048019E" w:rsidP="007B2232">
    <w:pPr>
      <w:pStyle w:val="Header"/>
      <w:tabs>
        <w:tab w:val="clear" w:pos="4680"/>
        <w:tab w:val="clear" w:pos="9360"/>
        <w:tab w:val="center" w:pos="5400"/>
        <w:tab w:val="right" w:pos="108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7A32D" w14:textId="77777777" w:rsidR="007B2232" w:rsidRPr="007B2232" w:rsidRDefault="007B2232" w:rsidP="007B2232">
    <w:pPr>
      <w:pStyle w:val="HeaderFooter"/>
      <w:tabs>
        <w:tab w:val="clear" w:pos="9360"/>
        <w:tab w:val="right" w:pos="10800"/>
      </w:tabs>
      <w:jc w:val="center"/>
      <w:rPr>
        <w:rFonts w:ascii="Times New Roman" w:eastAsia="Times New Roman" w:hAnsi="Times New Roman"/>
        <w:b/>
        <w:color w:val="auto"/>
        <w:lang w:val="en-US" w:eastAsia="en-US" w:bidi="x-none"/>
      </w:rPr>
    </w:pPr>
    <w:r w:rsidRPr="007B2232">
      <w:rPr>
        <w:rFonts w:ascii="Times New Roman" w:eastAsia="Times New Roman" w:hAnsi="Times New Roman"/>
        <w:b/>
        <w:color w:val="auto"/>
        <w:szCs w:val="19"/>
      </w:rPr>
      <w:t>Katherine Golden</w:t>
    </w:r>
    <w:r w:rsidRPr="007B2232">
      <w:rPr>
        <w:rFonts w:ascii="Times New Roman" w:eastAsia="Times New Roman" w:hAnsi="Times New Roman"/>
        <w:b/>
        <w:szCs w:val="19"/>
      </w:rPr>
      <w:tab/>
      <w:t xml:space="preserve">Page </w:t>
    </w:r>
    <w:r w:rsidRPr="007B2232">
      <w:rPr>
        <w:rStyle w:val="HeaderFooter"/>
        <w:rFonts w:ascii="Times New Roman" w:hAnsi="Times New Roman"/>
        <w:b/>
      </w:rPr>
      <w:fldChar w:fldCharType="begin"/>
    </w:r>
    <w:r w:rsidRPr="007B2232">
      <w:rPr>
        <w:rStyle w:val="HeaderFooter"/>
        <w:rFonts w:ascii="Times New Roman" w:hAnsi="Times New Roman"/>
        <w:b/>
      </w:rPr>
      <w:instrText xml:space="preserve"> PAGE </w:instrText>
    </w:r>
    <w:r w:rsidRPr="007B2232">
      <w:rPr>
        <w:rStyle w:val="HeaderFooter"/>
        <w:rFonts w:ascii="Times New Roman" w:hAnsi="Times New Roman"/>
        <w:b/>
      </w:rPr>
      <w:fldChar w:fldCharType="separate"/>
    </w:r>
    <w:r w:rsidR="00FB741D">
      <w:rPr>
        <w:rStyle w:val="HeaderFooter"/>
        <w:rFonts w:ascii="Times New Roman" w:hAnsi="Times New Roman"/>
        <w:b/>
        <w:noProof/>
      </w:rPr>
      <w:t>3</w:t>
    </w:r>
    <w:r w:rsidRPr="007B2232">
      <w:rPr>
        <w:rStyle w:val="HeaderFooter"/>
        <w:rFonts w:ascii="Times New Roman" w:hAnsi="Times New Roman"/>
        <w:b/>
      </w:rPr>
      <w:fldChar w:fldCharType="end"/>
    </w:r>
  </w:p>
  <w:p w14:paraId="7B8BEAFB" w14:textId="77777777" w:rsidR="007B2232" w:rsidRDefault="007B22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894EE873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•"/>
      <w:lvlJc w:val="left"/>
      <w:pPr>
        <w:tabs>
          <w:tab w:val="num" w:pos="180"/>
        </w:tabs>
        <w:ind w:left="180" w:firstLine="1440"/>
      </w:pPr>
      <w:rPr>
        <w:rFonts w:hint="default"/>
        <w:position w:val="-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1" w15:restartNumberingAfterBreak="0">
    <w:nsid w:val="00000002"/>
    <w:multiLevelType w:val="multilevel"/>
    <w:tmpl w:val="894EE874"/>
    <w:numStyleLink w:val="Bullet"/>
  </w:abstractNum>
  <w:abstractNum w:abstractNumId="2" w15:restartNumberingAfterBreak="0">
    <w:nsid w:val="00000003"/>
    <w:multiLevelType w:val="multilevel"/>
    <w:tmpl w:val="894EE875"/>
    <w:lvl w:ilvl="0">
      <w:start w:val="1"/>
      <w:numFmt w:val="bullet"/>
      <w:lvlText w:val="·"/>
      <w:lvlJc w:val="left"/>
      <w:pPr>
        <w:tabs>
          <w:tab w:val="num" w:pos="360"/>
        </w:tabs>
        <w:ind w:left="360" w:firstLine="0"/>
      </w:pPr>
      <w:rPr>
        <w:rFonts w:hint="default"/>
        <w:color w:val="000000"/>
        <w:position w:val="0"/>
        <w:sz w:val="24"/>
      </w:rPr>
    </w:lvl>
    <w:lvl w:ilvl="1">
      <w:start w:val="1"/>
      <w:numFmt w:val="bullet"/>
      <w:suff w:val="nothing"/>
      <w:lvlText w:val="o"/>
      <w:lvlJc w:val="left"/>
      <w:pPr>
        <w:ind w:left="0" w:firstLine="144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2">
      <w:start w:val="1"/>
      <w:numFmt w:val="bullet"/>
      <w:suff w:val="nothing"/>
      <w:lvlText w:val=""/>
      <w:lvlJc w:val="left"/>
      <w:pPr>
        <w:ind w:left="0" w:firstLine="216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3">
      <w:start w:val="1"/>
      <w:numFmt w:val="bullet"/>
      <w:suff w:val="nothing"/>
      <w:lvlText w:val="·"/>
      <w:lvlJc w:val="left"/>
      <w:pPr>
        <w:ind w:left="0" w:firstLine="2880"/>
      </w:pPr>
      <w:rPr>
        <w:rFonts w:hint="default"/>
        <w:color w:val="000000"/>
        <w:position w:val="0"/>
        <w:sz w:val="24"/>
      </w:rPr>
    </w:lvl>
    <w:lvl w:ilvl="4">
      <w:start w:val="1"/>
      <w:numFmt w:val="bullet"/>
      <w:suff w:val="nothing"/>
      <w:lvlText w:val="o"/>
      <w:lvlJc w:val="left"/>
      <w:pPr>
        <w:ind w:left="0" w:firstLine="360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5">
      <w:start w:val="1"/>
      <w:numFmt w:val="bullet"/>
      <w:suff w:val="nothing"/>
      <w:lvlText w:val=""/>
      <w:lvlJc w:val="left"/>
      <w:pPr>
        <w:ind w:left="0" w:firstLine="432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6">
      <w:start w:val="1"/>
      <w:numFmt w:val="bullet"/>
      <w:suff w:val="nothing"/>
      <w:lvlText w:val="·"/>
      <w:lvlJc w:val="left"/>
      <w:pPr>
        <w:ind w:left="0" w:firstLine="5040"/>
      </w:pPr>
      <w:rPr>
        <w:rFonts w:hint="default"/>
        <w:color w:val="000000"/>
        <w:position w:val="0"/>
        <w:sz w:val="24"/>
      </w:rPr>
    </w:lvl>
    <w:lvl w:ilvl="7">
      <w:start w:val="1"/>
      <w:numFmt w:val="bullet"/>
      <w:suff w:val="nothing"/>
      <w:lvlText w:val="o"/>
      <w:lvlJc w:val="left"/>
      <w:pPr>
        <w:ind w:left="0" w:firstLine="576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8">
      <w:start w:val="1"/>
      <w:numFmt w:val="bullet"/>
      <w:suff w:val="nothing"/>
      <w:lvlText w:val=""/>
      <w:lvlJc w:val="left"/>
      <w:pPr>
        <w:ind w:left="0" w:firstLine="6480"/>
      </w:pPr>
      <w:rPr>
        <w:rFonts w:ascii="Wingdings" w:eastAsia="ヒラギノ角ゴ Pro W3" w:hAnsi="Wingdings" w:hint="default"/>
        <w:color w:val="000000"/>
        <w:position w:val="0"/>
        <w:sz w:val="24"/>
      </w:rPr>
    </w:lvl>
  </w:abstractNum>
  <w:abstractNum w:abstractNumId="3" w15:restartNumberingAfterBreak="0">
    <w:nsid w:val="03E6333B"/>
    <w:multiLevelType w:val="multilevel"/>
    <w:tmpl w:val="2EE4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D5C38"/>
    <w:multiLevelType w:val="multilevel"/>
    <w:tmpl w:val="5A5E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712C6"/>
    <w:multiLevelType w:val="hybridMultilevel"/>
    <w:tmpl w:val="E1F27E0E"/>
    <w:lvl w:ilvl="0" w:tplc="B6E6235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AA33DE"/>
    <w:multiLevelType w:val="hybridMultilevel"/>
    <w:tmpl w:val="EC841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3351D"/>
    <w:multiLevelType w:val="multilevel"/>
    <w:tmpl w:val="CADCF602"/>
    <w:lvl w:ilvl="0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  <w:color w:val="000000"/>
        <w:position w:val="0"/>
        <w:sz w:val="14"/>
      </w:rPr>
    </w:lvl>
    <w:lvl w:ilvl="1">
      <w:start w:val="1"/>
      <w:numFmt w:val="bullet"/>
      <w:suff w:val="nothing"/>
      <w:lvlText w:val="o"/>
      <w:lvlJc w:val="left"/>
      <w:pPr>
        <w:ind w:left="0" w:firstLine="144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2">
      <w:start w:val="1"/>
      <w:numFmt w:val="bullet"/>
      <w:suff w:val="nothing"/>
      <w:lvlText w:val=""/>
      <w:lvlJc w:val="left"/>
      <w:pPr>
        <w:ind w:left="0" w:firstLine="216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3">
      <w:start w:val="1"/>
      <w:numFmt w:val="bullet"/>
      <w:suff w:val="nothing"/>
      <w:lvlText w:val="·"/>
      <w:lvlJc w:val="left"/>
      <w:pPr>
        <w:ind w:left="0" w:firstLine="2880"/>
      </w:pPr>
      <w:rPr>
        <w:rFonts w:hint="default"/>
        <w:color w:val="000000"/>
        <w:position w:val="0"/>
        <w:sz w:val="24"/>
      </w:rPr>
    </w:lvl>
    <w:lvl w:ilvl="4">
      <w:start w:val="1"/>
      <w:numFmt w:val="bullet"/>
      <w:suff w:val="nothing"/>
      <w:lvlText w:val="o"/>
      <w:lvlJc w:val="left"/>
      <w:pPr>
        <w:ind w:left="0" w:firstLine="360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5">
      <w:start w:val="1"/>
      <w:numFmt w:val="bullet"/>
      <w:suff w:val="nothing"/>
      <w:lvlText w:val=""/>
      <w:lvlJc w:val="left"/>
      <w:pPr>
        <w:ind w:left="0" w:firstLine="432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6">
      <w:start w:val="1"/>
      <w:numFmt w:val="bullet"/>
      <w:suff w:val="nothing"/>
      <w:lvlText w:val="·"/>
      <w:lvlJc w:val="left"/>
      <w:pPr>
        <w:ind w:left="0" w:firstLine="5040"/>
      </w:pPr>
      <w:rPr>
        <w:rFonts w:hint="default"/>
        <w:color w:val="000000"/>
        <w:position w:val="0"/>
        <w:sz w:val="24"/>
      </w:rPr>
    </w:lvl>
    <w:lvl w:ilvl="7">
      <w:start w:val="1"/>
      <w:numFmt w:val="bullet"/>
      <w:suff w:val="nothing"/>
      <w:lvlText w:val="o"/>
      <w:lvlJc w:val="left"/>
      <w:pPr>
        <w:ind w:left="0" w:firstLine="576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8">
      <w:start w:val="1"/>
      <w:numFmt w:val="bullet"/>
      <w:suff w:val="nothing"/>
      <w:lvlText w:val=""/>
      <w:lvlJc w:val="left"/>
      <w:pPr>
        <w:ind w:left="0" w:firstLine="6480"/>
      </w:pPr>
      <w:rPr>
        <w:rFonts w:ascii="Wingdings" w:eastAsia="ヒラギノ角ゴ Pro W3" w:hAnsi="Wingdings" w:hint="default"/>
        <w:color w:val="000000"/>
        <w:position w:val="0"/>
        <w:sz w:val="24"/>
      </w:rPr>
    </w:lvl>
  </w:abstractNum>
  <w:abstractNum w:abstractNumId="8" w15:restartNumberingAfterBreak="0">
    <w:nsid w:val="2CC40822"/>
    <w:multiLevelType w:val="multilevel"/>
    <w:tmpl w:val="462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E38C3"/>
    <w:multiLevelType w:val="multilevel"/>
    <w:tmpl w:val="9B06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60B27"/>
    <w:multiLevelType w:val="multilevel"/>
    <w:tmpl w:val="CADCF60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000000"/>
        <w:position w:val="0"/>
        <w:sz w:val="14"/>
      </w:rPr>
    </w:lvl>
    <w:lvl w:ilvl="1">
      <w:start w:val="1"/>
      <w:numFmt w:val="bullet"/>
      <w:suff w:val="nothing"/>
      <w:lvlText w:val="o"/>
      <w:lvlJc w:val="left"/>
      <w:pPr>
        <w:ind w:left="-360" w:firstLine="144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2">
      <w:start w:val="1"/>
      <w:numFmt w:val="bullet"/>
      <w:suff w:val="nothing"/>
      <w:lvlText w:val=""/>
      <w:lvlJc w:val="left"/>
      <w:pPr>
        <w:ind w:left="-360" w:firstLine="216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3">
      <w:start w:val="1"/>
      <w:numFmt w:val="bullet"/>
      <w:suff w:val="nothing"/>
      <w:lvlText w:val="·"/>
      <w:lvlJc w:val="left"/>
      <w:pPr>
        <w:ind w:left="-360" w:firstLine="2880"/>
      </w:pPr>
      <w:rPr>
        <w:rFonts w:hint="default"/>
        <w:color w:val="000000"/>
        <w:position w:val="0"/>
        <w:sz w:val="24"/>
      </w:rPr>
    </w:lvl>
    <w:lvl w:ilvl="4">
      <w:start w:val="1"/>
      <w:numFmt w:val="bullet"/>
      <w:suff w:val="nothing"/>
      <w:lvlText w:val="o"/>
      <w:lvlJc w:val="left"/>
      <w:pPr>
        <w:ind w:left="-360" w:firstLine="360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5">
      <w:start w:val="1"/>
      <w:numFmt w:val="bullet"/>
      <w:suff w:val="nothing"/>
      <w:lvlText w:val=""/>
      <w:lvlJc w:val="left"/>
      <w:pPr>
        <w:ind w:left="-360" w:firstLine="432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6">
      <w:start w:val="1"/>
      <w:numFmt w:val="bullet"/>
      <w:suff w:val="nothing"/>
      <w:lvlText w:val="·"/>
      <w:lvlJc w:val="left"/>
      <w:pPr>
        <w:ind w:left="-360" w:firstLine="5040"/>
      </w:pPr>
      <w:rPr>
        <w:rFonts w:hint="default"/>
        <w:color w:val="000000"/>
        <w:position w:val="0"/>
        <w:sz w:val="24"/>
      </w:rPr>
    </w:lvl>
    <w:lvl w:ilvl="7">
      <w:start w:val="1"/>
      <w:numFmt w:val="bullet"/>
      <w:suff w:val="nothing"/>
      <w:lvlText w:val="o"/>
      <w:lvlJc w:val="left"/>
      <w:pPr>
        <w:ind w:left="-360" w:firstLine="576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8">
      <w:start w:val="1"/>
      <w:numFmt w:val="bullet"/>
      <w:suff w:val="nothing"/>
      <w:lvlText w:val=""/>
      <w:lvlJc w:val="left"/>
      <w:pPr>
        <w:ind w:left="-360" w:firstLine="6480"/>
      </w:pPr>
      <w:rPr>
        <w:rFonts w:ascii="Wingdings" w:eastAsia="ヒラギノ角ゴ Pro W3" w:hAnsi="Wingdings" w:hint="default"/>
        <w:color w:val="000000"/>
        <w:position w:val="0"/>
        <w:sz w:val="24"/>
      </w:rPr>
    </w:lvl>
  </w:abstractNum>
  <w:abstractNum w:abstractNumId="11" w15:restartNumberingAfterBreak="0">
    <w:nsid w:val="39803608"/>
    <w:multiLevelType w:val="multilevel"/>
    <w:tmpl w:val="231E912C"/>
    <w:lvl w:ilvl="0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  <w:color w:val="000000"/>
        <w:position w:val="0"/>
        <w:sz w:val="12"/>
      </w:rPr>
    </w:lvl>
    <w:lvl w:ilvl="1">
      <w:start w:val="1"/>
      <w:numFmt w:val="bullet"/>
      <w:suff w:val="nothing"/>
      <w:lvlText w:val="o"/>
      <w:lvlJc w:val="left"/>
      <w:pPr>
        <w:ind w:left="0" w:firstLine="144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2">
      <w:start w:val="1"/>
      <w:numFmt w:val="bullet"/>
      <w:suff w:val="nothing"/>
      <w:lvlText w:val=""/>
      <w:lvlJc w:val="left"/>
      <w:pPr>
        <w:ind w:left="0" w:firstLine="216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3">
      <w:start w:val="1"/>
      <w:numFmt w:val="bullet"/>
      <w:suff w:val="nothing"/>
      <w:lvlText w:val="·"/>
      <w:lvlJc w:val="left"/>
      <w:pPr>
        <w:ind w:left="0" w:firstLine="2880"/>
      </w:pPr>
      <w:rPr>
        <w:rFonts w:hint="default"/>
        <w:color w:val="000000"/>
        <w:position w:val="0"/>
        <w:sz w:val="24"/>
      </w:rPr>
    </w:lvl>
    <w:lvl w:ilvl="4">
      <w:start w:val="1"/>
      <w:numFmt w:val="bullet"/>
      <w:suff w:val="nothing"/>
      <w:lvlText w:val="o"/>
      <w:lvlJc w:val="left"/>
      <w:pPr>
        <w:ind w:left="0" w:firstLine="360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5">
      <w:start w:val="1"/>
      <w:numFmt w:val="bullet"/>
      <w:suff w:val="nothing"/>
      <w:lvlText w:val=""/>
      <w:lvlJc w:val="left"/>
      <w:pPr>
        <w:ind w:left="0" w:firstLine="432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6">
      <w:start w:val="1"/>
      <w:numFmt w:val="bullet"/>
      <w:suff w:val="nothing"/>
      <w:lvlText w:val="·"/>
      <w:lvlJc w:val="left"/>
      <w:pPr>
        <w:ind w:left="0" w:firstLine="5040"/>
      </w:pPr>
      <w:rPr>
        <w:rFonts w:hint="default"/>
        <w:color w:val="000000"/>
        <w:position w:val="0"/>
        <w:sz w:val="24"/>
      </w:rPr>
    </w:lvl>
    <w:lvl w:ilvl="7">
      <w:start w:val="1"/>
      <w:numFmt w:val="bullet"/>
      <w:suff w:val="nothing"/>
      <w:lvlText w:val="o"/>
      <w:lvlJc w:val="left"/>
      <w:pPr>
        <w:ind w:left="0" w:firstLine="576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8">
      <w:start w:val="1"/>
      <w:numFmt w:val="bullet"/>
      <w:suff w:val="nothing"/>
      <w:lvlText w:val=""/>
      <w:lvlJc w:val="left"/>
      <w:pPr>
        <w:ind w:left="0" w:firstLine="6480"/>
      </w:pPr>
      <w:rPr>
        <w:rFonts w:ascii="Wingdings" w:eastAsia="ヒラギノ角ゴ Pro W3" w:hAnsi="Wingdings" w:hint="default"/>
        <w:color w:val="000000"/>
        <w:position w:val="0"/>
        <w:sz w:val="24"/>
      </w:rPr>
    </w:lvl>
  </w:abstractNum>
  <w:abstractNum w:abstractNumId="12" w15:restartNumberingAfterBreak="0">
    <w:nsid w:val="57A473EF"/>
    <w:multiLevelType w:val="multilevel"/>
    <w:tmpl w:val="CC8C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464E8"/>
    <w:multiLevelType w:val="hybridMultilevel"/>
    <w:tmpl w:val="818A2C1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3574DE"/>
    <w:multiLevelType w:val="multilevel"/>
    <w:tmpl w:val="5CAE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D43DE"/>
    <w:multiLevelType w:val="multilevel"/>
    <w:tmpl w:val="CADCF60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000000"/>
        <w:position w:val="0"/>
        <w:sz w:val="14"/>
      </w:rPr>
    </w:lvl>
    <w:lvl w:ilvl="1">
      <w:start w:val="1"/>
      <w:numFmt w:val="bullet"/>
      <w:suff w:val="nothing"/>
      <w:lvlText w:val="o"/>
      <w:lvlJc w:val="left"/>
      <w:pPr>
        <w:ind w:left="-360" w:firstLine="144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2">
      <w:start w:val="1"/>
      <w:numFmt w:val="bullet"/>
      <w:suff w:val="nothing"/>
      <w:lvlText w:val=""/>
      <w:lvlJc w:val="left"/>
      <w:pPr>
        <w:ind w:left="-360" w:firstLine="216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3">
      <w:start w:val="1"/>
      <w:numFmt w:val="bullet"/>
      <w:suff w:val="nothing"/>
      <w:lvlText w:val="·"/>
      <w:lvlJc w:val="left"/>
      <w:pPr>
        <w:ind w:left="-360" w:firstLine="2880"/>
      </w:pPr>
      <w:rPr>
        <w:rFonts w:hint="default"/>
        <w:color w:val="000000"/>
        <w:position w:val="0"/>
        <w:sz w:val="24"/>
      </w:rPr>
    </w:lvl>
    <w:lvl w:ilvl="4">
      <w:start w:val="1"/>
      <w:numFmt w:val="bullet"/>
      <w:suff w:val="nothing"/>
      <w:lvlText w:val="o"/>
      <w:lvlJc w:val="left"/>
      <w:pPr>
        <w:ind w:left="-360" w:firstLine="360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5">
      <w:start w:val="1"/>
      <w:numFmt w:val="bullet"/>
      <w:suff w:val="nothing"/>
      <w:lvlText w:val=""/>
      <w:lvlJc w:val="left"/>
      <w:pPr>
        <w:ind w:left="-360" w:firstLine="4320"/>
      </w:pPr>
      <w:rPr>
        <w:rFonts w:ascii="Wingdings" w:eastAsia="ヒラギノ角ゴ Pro W3" w:hAnsi="Wingdings" w:hint="default"/>
        <w:color w:val="000000"/>
        <w:position w:val="0"/>
        <w:sz w:val="24"/>
      </w:rPr>
    </w:lvl>
    <w:lvl w:ilvl="6">
      <w:start w:val="1"/>
      <w:numFmt w:val="bullet"/>
      <w:suff w:val="nothing"/>
      <w:lvlText w:val="·"/>
      <w:lvlJc w:val="left"/>
      <w:pPr>
        <w:ind w:left="-360" w:firstLine="5040"/>
      </w:pPr>
      <w:rPr>
        <w:rFonts w:hint="default"/>
        <w:color w:val="000000"/>
        <w:position w:val="0"/>
        <w:sz w:val="24"/>
      </w:rPr>
    </w:lvl>
    <w:lvl w:ilvl="7">
      <w:start w:val="1"/>
      <w:numFmt w:val="bullet"/>
      <w:suff w:val="nothing"/>
      <w:lvlText w:val="o"/>
      <w:lvlJc w:val="left"/>
      <w:pPr>
        <w:ind w:left="-360" w:firstLine="5760"/>
      </w:pPr>
      <w:rPr>
        <w:rFonts w:ascii="Courier New" w:eastAsia="ヒラギノ角ゴ Pro W3" w:hAnsi="Courier New" w:hint="default"/>
        <w:color w:val="000000"/>
        <w:position w:val="0"/>
        <w:sz w:val="24"/>
      </w:rPr>
    </w:lvl>
    <w:lvl w:ilvl="8">
      <w:start w:val="1"/>
      <w:numFmt w:val="bullet"/>
      <w:suff w:val="nothing"/>
      <w:lvlText w:val=""/>
      <w:lvlJc w:val="left"/>
      <w:pPr>
        <w:ind w:left="-360" w:firstLine="6480"/>
      </w:pPr>
      <w:rPr>
        <w:rFonts w:ascii="Wingdings" w:eastAsia="ヒラギノ角ゴ Pro W3" w:hAnsi="Wingdings" w:hint="default"/>
        <w:color w:val="000000"/>
        <w:position w:val="0"/>
        <w:sz w:val="24"/>
      </w:rPr>
    </w:lvl>
  </w:abstractNum>
  <w:abstractNum w:abstractNumId="16" w15:restartNumberingAfterBreak="0">
    <w:nsid w:val="75B86489"/>
    <w:multiLevelType w:val="multilevel"/>
    <w:tmpl w:val="70B6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681693">
    <w:abstractNumId w:val="0"/>
  </w:num>
  <w:num w:numId="2" w16cid:durableId="1507163595">
    <w:abstractNumId w:val="1"/>
  </w:num>
  <w:num w:numId="3" w16cid:durableId="649594835">
    <w:abstractNumId w:val="2"/>
  </w:num>
  <w:num w:numId="4" w16cid:durableId="1768425118">
    <w:abstractNumId w:val="11"/>
  </w:num>
  <w:num w:numId="5" w16cid:durableId="2045715461">
    <w:abstractNumId w:val="15"/>
  </w:num>
  <w:num w:numId="6" w16cid:durableId="27826853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31537619">
    <w:abstractNumId w:val="13"/>
  </w:num>
  <w:num w:numId="8" w16cid:durableId="1148133890">
    <w:abstractNumId w:val="10"/>
  </w:num>
  <w:num w:numId="9" w16cid:durableId="1593931150">
    <w:abstractNumId w:val="7"/>
  </w:num>
  <w:num w:numId="10" w16cid:durableId="331762868">
    <w:abstractNumId w:val="5"/>
  </w:num>
  <w:num w:numId="11" w16cid:durableId="1643195533">
    <w:abstractNumId w:val="3"/>
  </w:num>
  <w:num w:numId="12" w16cid:durableId="1557352836">
    <w:abstractNumId w:val="6"/>
  </w:num>
  <w:num w:numId="13" w16cid:durableId="1907497739">
    <w:abstractNumId w:val="16"/>
  </w:num>
  <w:num w:numId="14" w16cid:durableId="825316616">
    <w:abstractNumId w:val="4"/>
  </w:num>
  <w:num w:numId="15" w16cid:durableId="1649897894">
    <w:abstractNumId w:val="9"/>
  </w:num>
  <w:num w:numId="16" w16cid:durableId="832795023">
    <w:abstractNumId w:val="8"/>
  </w:num>
  <w:num w:numId="17" w16cid:durableId="1187477868">
    <w:abstractNumId w:val="14"/>
  </w:num>
  <w:num w:numId="18" w16cid:durableId="17896170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oNotTrackMoves/>
  <w:defaultTabStop w:val="72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684B"/>
    <w:rsid w:val="0000072D"/>
    <w:rsid w:val="000053D6"/>
    <w:rsid w:val="00016DC8"/>
    <w:rsid w:val="00017194"/>
    <w:rsid w:val="00095C3E"/>
    <w:rsid w:val="000A2F3D"/>
    <w:rsid w:val="000A3372"/>
    <w:rsid w:val="000A3ED8"/>
    <w:rsid w:val="000C457B"/>
    <w:rsid w:val="000E1B2E"/>
    <w:rsid w:val="000E684B"/>
    <w:rsid w:val="00111858"/>
    <w:rsid w:val="00195888"/>
    <w:rsid w:val="001C093D"/>
    <w:rsid w:val="001E549E"/>
    <w:rsid w:val="001E6AA0"/>
    <w:rsid w:val="002000D8"/>
    <w:rsid w:val="00206C6B"/>
    <w:rsid w:val="002451EA"/>
    <w:rsid w:val="00261579"/>
    <w:rsid w:val="002A3194"/>
    <w:rsid w:val="002B68B4"/>
    <w:rsid w:val="002C682D"/>
    <w:rsid w:val="002D3D93"/>
    <w:rsid w:val="003324D8"/>
    <w:rsid w:val="0034760C"/>
    <w:rsid w:val="003C78FC"/>
    <w:rsid w:val="003D76F6"/>
    <w:rsid w:val="003E7CCC"/>
    <w:rsid w:val="003F1728"/>
    <w:rsid w:val="0045053F"/>
    <w:rsid w:val="0048019E"/>
    <w:rsid w:val="0048561A"/>
    <w:rsid w:val="00491C95"/>
    <w:rsid w:val="004B6B39"/>
    <w:rsid w:val="004C4DDC"/>
    <w:rsid w:val="004C58D9"/>
    <w:rsid w:val="004E1945"/>
    <w:rsid w:val="004F08CC"/>
    <w:rsid w:val="005034B1"/>
    <w:rsid w:val="00517999"/>
    <w:rsid w:val="00554F34"/>
    <w:rsid w:val="00584F55"/>
    <w:rsid w:val="005A3231"/>
    <w:rsid w:val="005A36F7"/>
    <w:rsid w:val="005C2854"/>
    <w:rsid w:val="006138E5"/>
    <w:rsid w:val="00651ADB"/>
    <w:rsid w:val="00657C35"/>
    <w:rsid w:val="00665551"/>
    <w:rsid w:val="0068469D"/>
    <w:rsid w:val="00685201"/>
    <w:rsid w:val="006E3A3E"/>
    <w:rsid w:val="006E5C8F"/>
    <w:rsid w:val="006F763E"/>
    <w:rsid w:val="00701A96"/>
    <w:rsid w:val="00704228"/>
    <w:rsid w:val="00737E29"/>
    <w:rsid w:val="007423BF"/>
    <w:rsid w:val="00773343"/>
    <w:rsid w:val="0078768C"/>
    <w:rsid w:val="00795F86"/>
    <w:rsid w:val="007B2232"/>
    <w:rsid w:val="007B5FA4"/>
    <w:rsid w:val="007F208B"/>
    <w:rsid w:val="008059B4"/>
    <w:rsid w:val="00807AC9"/>
    <w:rsid w:val="0082348A"/>
    <w:rsid w:val="008259D2"/>
    <w:rsid w:val="00835CFE"/>
    <w:rsid w:val="00851539"/>
    <w:rsid w:val="008A20E8"/>
    <w:rsid w:val="008A6E3B"/>
    <w:rsid w:val="008B0BBD"/>
    <w:rsid w:val="008B643C"/>
    <w:rsid w:val="009169A7"/>
    <w:rsid w:val="00922E16"/>
    <w:rsid w:val="00974362"/>
    <w:rsid w:val="009C4560"/>
    <w:rsid w:val="009C5513"/>
    <w:rsid w:val="009F6013"/>
    <w:rsid w:val="009F7846"/>
    <w:rsid w:val="00A036FD"/>
    <w:rsid w:val="00A30CEB"/>
    <w:rsid w:val="00A31129"/>
    <w:rsid w:val="00A81408"/>
    <w:rsid w:val="00AA1F2F"/>
    <w:rsid w:val="00AA5933"/>
    <w:rsid w:val="00AF677C"/>
    <w:rsid w:val="00B4193A"/>
    <w:rsid w:val="00B42A6D"/>
    <w:rsid w:val="00B71941"/>
    <w:rsid w:val="00B75AD9"/>
    <w:rsid w:val="00B84076"/>
    <w:rsid w:val="00BA7777"/>
    <w:rsid w:val="00C20B3F"/>
    <w:rsid w:val="00CA1960"/>
    <w:rsid w:val="00CA22BA"/>
    <w:rsid w:val="00CB4D93"/>
    <w:rsid w:val="00CE048F"/>
    <w:rsid w:val="00D15623"/>
    <w:rsid w:val="00D27A1C"/>
    <w:rsid w:val="00D54535"/>
    <w:rsid w:val="00DB16EA"/>
    <w:rsid w:val="00DC00E9"/>
    <w:rsid w:val="00DD497D"/>
    <w:rsid w:val="00DD7E7F"/>
    <w:rsid w:val="00E05A33"/>
    <w:rsid w:val="00E11DDB"/>
    <w:rsid w:val="00E13829"/>
    <w:rsid w:val="00E21429"/>
    <w:rsid w:val="00E32E0A"/>
    <w:rsid w:val="00E36C60"/>
    <w:rsid w:val="00E50670"/>
    <w:rsid w:val="00E64828"/>
    <w:rsid w:val="00E64BA8"/>
    <w:rsid w:val="00E80F03"/>
    <w:rsid w:val="00E85DB0"/>
    <w:rsid w:val="00E874F0"/>
    <w:rsid w:val="00E96CEB"/>
    <w:rsid w:val="00EE405A"/>
    <w:rsid w:val="00EF709F"/>
    <w:rsid w:val="00F07B9E"/>
    <w:rsid w:val="00F41B50"/>
    <w:rsid w:val="00F46F80"/>
    <w:rsid w:val="00F74F53"/>
    <w:rsid w:val="00F8299F"/>
    <w:rsid w:val="00F90300"/>
    <w:rsid w:val="00F95228"/>
    <w:rsid w:val="00FA45AD"/>
    <w:rsid w:val="00FB2DC0"/>
    <w:rsid w:val="00FB504B"/>
    <w:rsid w:val="00FB741D"/>
    <w:rsid w:val="00FD3851"/>
    <w:rsid w:val="00FD3FD6"/>
    <w:rsid w:val="00FF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2C9CC15"/>
  <w15:chartTrackingRefBased/>
  <w15:docId w15:val="{6C05A76A-B95E-403B-A49F-5A76602C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 w:uiPriority="99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locked="1"/>
    <w:lsdException w:name="Table Theme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ヒラギノ角ゴ Pro W3"/>
      <w:color w:val="000000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eaderFooter">
    <w:name w:val="Header &amp; Footer"/>
    <w:pPr>
      <w:tabs>
        <w:tab w:val="right" w:pos="9360"/>
      </w:tabs>
    </w:pPr>
    <w:rPr>
      <w:rFonts w:ascii="Helvetica" w:eastAsia="ヒラギノ角ゴ Pro W3" w:hAnsi="Helvetica"/>
      <w:color w:val="000000"/>
    </w:rPr>
  </w:style>
  <w:style w:type="numbering" w:customStyle="1" w:styleId="Bullet">
    <w:name w:val="Bullet"/>
    <w:pPr>
      <w:numPr>
        <w:numId w:val="1"/>
      </w:numPr>
    </w:pPr>
  </w:style>
  <w:style w:type="paragraph" w:customStyle="1" w:styleId="HeaderFooterA">
    <w:name w:val="Header &amp; Footer A"/>
    <w:pPr>
      <w:tabs>
        <w:tab w:val="right" w:pos="9360"/>
      </w:tabs>
    </w:pPr>
    <w:rPr>
      <w:rFonts w:ascii="Helvetica" w:eastAsia="ヒラギノ角ゴ Pro W3" w:hAnsi="Helvetica"/>
      <w:color w:val="000000"/>
    </w:rPr>
  </w:style>
  <w:style w:type="paragraph" w:styleId="ListParagraph">
    <w:name w:val="List Paragraph"/>
    <w:qFormat/>
    <w:pPr>
      <w:ind w:left="720"/>
    </w:pPr>
    <w:rPr>
      <w:rFonts w:eastAsia="ヒラギノ角ゴ Pro W3"/>
      <w:color w:val="000000"/>
      <w:sz w:val="24"/>
    </w:rPr>
  </w:style>
  <w:style w:type="paragraph" w:customStyle="1" w:styleId="BodyA">
    <w:name w:val="Body A"/>
    <w:rPr>
      <w:rFonts w:ascii="Helvetica" w:eastAsia="ヒラギノ角ゴ Pro W3" w:hAnsi="Helvetic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locked/>
    <w:rsid w:val="0048019E"/>
    <w:pPr>
      <w:tabs>
        <w:tab w:val="center" w:pos="4680"/>
        <w:tab w:val="right" w:pos="9360"/>
      </w:tabs>
    </w:pPr>
    <w:rPr>
      <w:rFonts w:ascii="Calibri" w:eastAsia="MS Mincho" w:hAnsi="Calibri" w:cs="Arial"/>
      <w:color w:val="auto"/>
      <w:sz w:val="22"/>
      <w:szCs w:val="22"/>
      <w:lang w:eastAsia="ja-JP"/>
    </w:rPr>
  </w:style>
  <w:style w:type="character" w:customStyle="1" w:styleId="HeaderChar">
    <w:name w:val="Header Char"/>
    <w:link w:val="Header"/>
    <w:uiPriority w:val="99"/>
    <w:rsid w:val="0048019E"/>
    <w:rPr>
      <w:rFonts w:ascii="Calibri" w:eastAsia="MS Mincho" w:hAnsi="Calibri" w:cs="Arial"/>
      <w:sz w:val="22"/>
      <w:szCs w:val="22"/>
      <w:lang w:eastAsia="ja-JP"/>
    </w:rPr>
  </w:style>
  <w:style w:type="character" w:styleId="CommentReference">
    <w:name w:val="annotation reference"/>
    <w:locked/>
    <w:rsid w:val="00B4193A"/>
    <w:rPr>
      <w:sz w:val="16"/>
      <w:szCs w:val="16"/>
    </w:rPr>
  </w:style>
  <w:style w:type="paragraph" w:styleId="CommentText">
    <w:name w:val="annotation text"/>
    <w:basedOn w:val="Normal"/>
    <w:link w:val="CommentTextChar"/>
    <w:locked/>
    <w:rsid w:val="00B4193A"/>
    <w:rPr>
      <w:sz w:val="20"/>
      <w:szCs w:val="20"/>
    </w:rPr>
  </w:style>
  <w:style w:type="character" w:customStyle="1" w:styleId="CommentTextChar">
    <w:name w:val="Comment Text Char"/>
    <w:link w:val="CommentText"/>
    <w:rsid w:val="00B4193A"/>
    <w:rPr>
      <w:rFonts w:eastAsia="ヒラギノ角ゴ Pro W3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locked/>
    <w:rsid w:val="00B4193A"/>
    <w:rPr>
      <w:b/>
      <w:bCs/>
    </w:rPr>
  </w:style>
  <w:style w:type="character" w:customStyle="1" w:styleId="CommentSubjectChar">
    <w:name w:val="Comment Subject Char"/>
    <w:link w:val="CommentSubject"/>
    <w:rsid w:val="00B4193A"/>
    <w:rPr>
      <w:rFonts w:eastAsia="ヒラギノ角ゴ Pro W3"/>
      <w:b/>
      <w:bCs/>
      <w:color w:val="000000"/>
    </w:rPr>
  </w:style>
  <w:style w:type="paragraph" w:styleId="BalloonText">
    <w:name w:val="Balloon Text"/>
    <w:basedOn w:val="Normal"/>
    <w:link w:val="BalloonTextChar"/>
    <w:locked/>
    <w:rsid w:val="00B419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4193A"/>
    <w:rPr>
      <w:rFonts w:ascii="Tahoma" w:eastAsia="ヒラギノ角ゴ Pro W3" w:hAnsi="Tahoma" w:cs="Tahoma"/>
      <w:color w:val="000000"/>
      <w:sz w:val="16"/>
      <w:szCs w:val="16"/>
    </w:rPr>
  </w:style>
  <w:style w:type="character" w:styleId="Hyperlink">
    <w:name w:val="Hyperlink"/>
    <w:locked/>
    <w:rsid w:val="007F208B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7F2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2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  <w:targetScreenSz w:val="544x37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goldenag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BC221E-2D1F-445B-877C-18DFFB135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1589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Eaton Corp</Company>
  <LinksUpToDate>false</LinksUpToDate>
  <CharactersWithSpaces>10626</CharactersWithSpaces>
  <SharedDoc>false</SharedDoc>
  <HLinks>
    <vt:vector size="6" baseType="variant">
      <vt:variant>
        <vt:i4>7274560</vt:i4>
      </vt:variant>
      <vt:variant>
        <vt:i4>0</vt:i4>
      </vt:variant>
      <vt:variant>
        <vt:i4>0</vt:i4>
      </vt:variant>
      <vt:variant>
        <vt:i4>5</vt:i4>
      </vt:variant>
      <vt:variant>
        <vt:lpwstr>mailto:kgoldenag@gmail.com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Sadowski</dc:creator>
  <cp:keywords/>
  <cp:lastModifiedBy>Golden, Kathy</cp:lastModifiedBy>
  <cp:revision>2</cp:revision>
  <dcterms:created xsi:type="dcterms:W3CDTF">2026-03-25T19:12:00Z</dcterms:created>
  <dcterms:modified xsi:type="dcterms:W3CDTF">2026-03-25T19:12:00Z</dcterms:modified>
</cp:coreProperties>
</file>